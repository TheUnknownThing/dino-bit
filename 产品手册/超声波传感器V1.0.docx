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CDF" w:rsidRPr="001C3CDF" w:rsidRDefault="001C3CDF" w:rsidP="001C3CDF">
      <w:pPr>
        <w:wordWrap w:val="0"/>
        <w:ind w:firstLine="1680"/>
        <w:jc w:val="right"/>
        <w:rPr>
          <w:rFonts w:ascii="Verdana" w:eastAsia="黑体" w:hAnsi="Verdana"/>
          <w:sz w:val="84"/>
        </w:rPr>
      </w:pPr>
    </w:p>
    <w:p w:rsidR="001C3CDF" w:rsidRDefault="001C3CDF" w:rsidP="001C3CDF">
      <w:pPr>
        <w:ind w:firstLine="1680"/>
        <w:jc w:val="right"/>
        <w:rPr>
          <w:rFonts w:ascii="Verdana" w:eastAsia="黑体" w:hAnsi="Verdana"/>
          <w:sz w:val="84"/>
        </w:rPr>
      </w:pPr>
    </w:p>
    <w:p w:rsidR="001C3CDF" w:rsidRPr="001C3CDF" w:rsidRDefault="001C3CDF" w:rsidP="001C3CDF">
      <w:pPr>
        <w:ind w:firstLine="1680"/>
        <w:jc w:val="right"/>
        <w:rPr>
          <w:rFonts w:ascii="Verdana" w:eastAsia="黑体" w:hAnsi="Verdana"/>
          <w:sz w:val="84"/>
        </w:rPr>
      </w:pPr>
    </w:p>
    <w:p w:rsidR="001C3CDF" w:rsidRPr="001C3CDF" w:rsidRDefault="001C3CDF" w:rsidP="001C3CDF">
      <w:pPr>
        <w:wordWrap w:val="0"/>
        <w:ind w:firstLine="480"/>
        <w:jc w:val="right"/>
        <w:rPr>
          <w:rFonts w:ascii="幼圆" w:eastAsia="幼圆" w:hAnsi="Verdana"/>
          <w:b/>
          <w:sz w:val="40"/>
        </w:rPr>
      </w:pPr>
    </w:p>
    <w:p w:rsidR="0075441A" w:rsidRPr="001C3CDF" w:rsidRDefault="0075441A" w:rsidP="000407DE">
      <w:pPr>
        <w:ind w:right="522" w:firstLine="1044"/>
        <w:jc w:val="right"/>
        <w:rPr>
          <w:rFonts w:ascii="Verdana" w:hAnsi="Verdana"/>
          <w:b/>
          <w:sz w:val="52"/>
        </w:rPr>
      </w:pPr>
    </w:p>
    <w:tbl>
      <w:tblPr>
        <w:tblStyle w:val="5-5"/>
        <w:tblpPr w:leftFromText="180" w:rightFromText="180" w:vertAnchor="text" w:horzAnchor="page" w:tblpX="4558" w:tblpY="20"/>
        <w:tblW w:w="0" w:type="auto"/>
        <w:tblLook w:val="04A0" w:firstRow="1" w:lastRow="0" w:firstColumn="1" w:lastColumn="0" w:noHBand="0" w:noVBand="1"/>
      </w:tblPr>
      <w:tblGrid>
        <w:gridCol w:w="1384"/>
        <w:gridCol w:w="4536"/>
      </w:tblGrid>
      <w:tr w:rsidR="0086210D" w:rsidRPr="006C02A5" w:rsidTr="008621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0" w:type="dxa"/>
            <w:gridSpan w:val="2"/>
            <w:shd w:val="clear" w:color="auto" w:fill="auto"/>
            <w:vAlign w:val="center"/>
          </w:tcPr>
          <w:p w:rsidR="0086210D" w:rsidRPr="006C02A5" w:rsidRDefault="0086210D" w:rsidP="0086210D">
            <w:pPr>
              <w:spacing w:line="0" w:lineRule="atLeast"/>
              <w:ind w:leftChars="99" w:left="240" w:hanging="2"/>
              <w:jc w:val="right"/>
              <w:rPr>
                <w:rFonts w:ascii="微软雅黑" w:eastAsia="微软雅黑" w:hAnsi="微软雅黑" w:cs="KaiTi"/>
                <w:bCs w:val="0"/>
                <w:color w:val="FFFFFF"/>
                <w:kern w:val="2"/>
                <w:sz w:val="21"/>
                <w:szCs w:val="24"/>
              </w:rPr>
            </w:pPr>
            <w:r>
              <w:rPr>
                <w:rFonts w:ascii="Verdana" w:eastAsia="黑体" w:hAnsi="Verdana"/>
                <w:noProof/>
                <w:sz w:val="84"/>
              </w:rPr>
              <w:drawing>
                <wp:inline distT="0" distB="0" distL="0" distR="0" wp14:anchorId="7A6E7090" wp14:editId="79E14749">
                  <wp:extent cx="1338580" cy="1003935"/>
                  <wp:effectExtent l="0" t="0" r="0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clrChange>
                              <a:clrFrom>
                                <a:srgbClr val="FEFDF9"/>
                              </a:clrFrom>
                              <a:clrTo>
                                <a:srgbClr val="FEFDF9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88" b="14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1003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10D" w:rsidRPr="006C02A5" w:rsidTr="00903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0" w:type="dxa"/>
            <w:gridSpan w:val="2"/>
            <w:vAlign w:val="center"/>
          </w:tcPr>
          <w:p w:rsidR="0090335A" w:rsidRDefault="0086210D" w:rsidP="0090335A">
            <w:pPr>
              <w:jc w:val="right"/>
              <w:rPr>
                <w:rFonts w:ascii="微软雅黑" w:eastAsia="微软雅黑" w:hAnsi="微软雅黑"/>
                <w:color w:val="FFFFFF"/>
                <w:sz w:val="36"/>
                <w:szCs w:val="32"/>
              </w:rPr>
            </w:pPr>
            <w:r>
              <w:rPr>
                <w:rFonts w:ascii="微软雅黑" w:eastAsia="微软雅黑" w:hAnsi="微软雅黑" w:hint="eastAsia"/>
                <w:color w:val="FFFFFF"/>
                <w:sz w:val="36"/>
                <w:szCs w:val="32"/>
              </w:rPr>
              <w:t>超声波测距</w:t>
            </w:r>
            <w:r w:rsidRPr="00787781">
              <w:rPr>
                <w:rFonts w:ascii="微软雅黑" w:eastAsia="微软雅黑" w:hAnsi="微软雅黑" w:hint="eastAsia"/>
                <w:color w:val="FFFFFF"/>
                <w:sz w:val="36"/>
                <w:szCs w:val="32"/>
              </w:rPr>
              <w:t>传感器V</w:t>
            </w:r>
            <w:r>
              <w:rPr>
                <w:rFonts w:ascii="微软雅黑" w:eastAsia="微软雅黑" w:hAnsi="微软雅黑"/>
                <w:color w:val="FFFFFF"/>
                <w:sz w:val="36"/>
                <w:szCs w:val="32"/>
              </w:rPr>
              <w:t>1</w:t>
            </w:r>
            <w:r w:rsidRPr="00787781">
              <w:rPr>
                <w:rFonts w:ascii="微软雅黑" w:eastAsia="微软雅黑" w:hAnsi="微软雅黑" w:hint="eastAsia"/>
                <w:color w:val="FFFFFF"/>
                <w:sz w:val="36"/>
                <w:szCs w:val="32"/>
              </w:rPr>
              <w:t>.0</w:t>
            </w:r>
          </w:p>
          <w:p w:rsidR="0086210D" w:rsidRPr="006C02A5" w:rsidRDefault="0086210D" w:rsidP="0090335A">
            <w:pPr>
              <w:jc w:val="right"/>
              <w:rPr>
                <w:rFonts w:ascii="微软雅黑" w:eastAsia="微软雅黑" w:hAnsi="微软雅黑" w:cs="KaiTi"/>
                <w:bCs w:val="0"/>
                <w:color w:val="FFFFFF"/>
                <w:kern w:val="2"/>
                <w:sz w:val="21"/>
                <w:szCs w:val="24"/>
              </w:rPr>
            </w:pPr>
            <w:r w:rsidRPr="00CD1A2B">
              <w:rPr>
                <w:rFonts w:ascii="微软雅黑" w:eastAsia="微软雅黑" w:hAnsi="微软雅黑" w:hint="eastAsia"/>
                <w:color w:val="FFFFFF"/>
                <w:sz w:val="36"/>
                <w:szCs w:val="32"/>
              </w:rPr>
              <w:t>产品</w:t>
            </w:r>
            <w:r>
              <w:rPr>
                <w:rFonts w:ascii="微软雅黑" w:eastAsia="微软雅黑" w:hAnsi="微软雅黑" w:hint="eastAsia"/>
                <w:color w:val="FFFFFF"/>
                <w:sz w:val="36"/>
                <w:szCs w:val="32"/>
              </w:rPr>
              <w:t>手册</w:t>
            </w:r>
          </w:p>
        </w:tc>
      </w:tr>
      <w:tr w:rsidR="0086210D" w:rsidRPr="006C02A5" w:rsidTr="0086210D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0" w:type="dxa"/>
            <w:gridSpan w:val="2"/>
            <w:shd w:val="clear" w:color="auto" w:fill="auto"/>
          </w:tcPr>
          <w:p w:rsidR="0086210D" w:rsidRPr="006C02A5" w:rsidRDefault="0086210D" w:rsidP="00232E20">
            <w:pPr>
              <w:spacing w:line="0" w:lineRule="atLeast"/>
              <w:ind w:hanging="2"/>
              <w:jc w:val="center"/>
              <w:rPr>
                <w:rFonts w:ascii="微软雅黑" w:eastAsia="微软雅黑" w:hAnsi="微软雅黑" w:cs="KaiTi"/>
                <w:bCs w:val="0"/>
                <w:color w:val="FFFFFF"/>
                <w:kern w:val="2"/>
                <w:sz w:val="21"/>
                <w:szCs w:val="24"/>
              </w:rPr>
            </w:pPr>
            <w:r w:rsidRPr="00BC7CF5">
              <w:rPr>
                <w:noProof/>
              </w:rPr>
              <w:drawing>
                <wp:inline distT="0" distB="0" distL="0" distR="0" wp14:anchorId="0D47FC87" wp14:editId="1DAF88FB">
                  <wp:extent cx="1684796" cy="1507927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机器人\图片\机器人配件\红外避障传感器（卧式）-侧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796" cy="1507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10D" w:rsidRPr="006C02A5" w:rsidTr="00232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86210D" w:rsidRPr="00664121" w:rsidRDefault="0086210D" w:rsidP="0086210D">
            <w:pPr>
              <w:spacing w:line="0" w:lineRule="atLeast"/>
              <w:ind w:leftChars="-59" w:left="-142"/>
              <w:jc w:val="center"/>
              <w:rPr>
                <w:rFonts w:ascii="微软雅黑" w:eastAsia="微软雅黑" w:hAnsi="微软雅黑" w:cs="KaiTi"/>
                <w:bCs w:val="0"/>
                <w:color w:val="FFFFFF"/>
                <w:kern w:val="2"/>
                <w:sz w:val="21"/>
                <w:szCs w:val="24"/>
              </w:rPr>
            </w:pPr>
            <w:r w:rsidRPr="00664121">
              <w:rPr>
                <w:rFonts w:ascii="微软雅黑" w:eastAsia="微软雅黑" w:hAnsi="微软雅黑" w:cs="KaiTi" w:hint="eastAsia"/>
                <w:bCs w:val="0"/>
                <w:color w:val="FFFFFF"/>
                <w:kern w:val="2"/>
                <w:sz w:val="21"/>
                <w:szCs w:val="24"/>
              </w:rPr>
              <w:t>公司</w:t>
            </w:r>
          </w:p>
        </w:tc>
        <w:tc>
          <w:tcPr>
            <w:tcW w:w="4536" w:type="dxa"/>
            <w:vAlign w:val="center"/>
          </w:tcPr>
          <w:p w:rsidR="0086210D" w:rsidRPr="0086210D" w:rsidRDefault="0086210D" w:rsidP="0086210D">
            <w:pPr>
              <w:spacing w:line="0" w:lineRule="atLeast"/>
              <w:ind w:hanging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KaiTi"/>
                <w:b/>
                <w:bCs/>
                <w:color w:val="FFFFFF"/>
                <w:kern w:val="2"/>
                <w:sz w:val="21"/>
                <w:szCs w:val="24"/>
              </w:rPr>
            </w:pPr>
            <w:r w:rsidRPr="0086210D">
              <w:rPr>
                <w:rFonts w:ascii="微软雅黑" w:eastAsia="微软雅黑" w:hAnsi="微软雅黑" w:cs="KaiTi" w:hint="eastAsia"/>
                <w:b/>
                <w:kern w:val="2"/>
                <w:sz w:val="21"/>
                <w:szCs w:val="24"/>
              </w:rPr>
              <w:t>杭州纳茵</w:t>
            </w:r>
            <w:proofErr w:type="gramStart"/>
            <w:r w:rsidRPr="0086210D">
              <w:rPr>
                <w:rFonts w:ascii="微软雅黑" w:eastAsia="微软雅黑" w:hAnsi="微软雅黑" w:cs="KaiTi" w:hint="eastAsia"/>
                <w:b/>
                <w:kern w:val="2"/>
                <w:sz w:val="21"/>
                <w:szCs w:val="24"/>
              </w:rPr>
              <w:t>特</w:t>
            </w:r>
            <w:proofErr w:type="gramEnd"/>
            <w:r w:rsidRPr="0086210D">
              <w:rPr>
                <w:rFonts w:ascii="微软雅黑" w:eastAsia="微软雅黑" w:hAnsi="微软雅黑" w:cs="KaiTi" w:hint="eastAsia"/>
                <w:b/>
                <w:kern w:val="2"/>
                <w:sz w:val="21"/>
                <w:szCs w:val="24"/>
              </w:rPr>
              <w:t>科技有限公司</w:t>
            </w:r>
          </w:p>
        </w:tc>
      </w:tr>
      <w:tr w:rsidR="00664121" w:rsidRPr="006C02A5" w:rsidTr="00232E20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64121" w:rsidRPr="00664121" w:rsidRDefault="00664121" w:rsidP="005D4156">
            <w:pPr>
              <w:spacing w:line="0" w:lineRule="atLeast"/>
              <w:ind w:leftChars="-59" w:left="-142"/>
              <w:jc w:val="center"/>
              <w:rPr>
                <w:rFonts w:ascii="微软雅黑" w:eastAsia="微软雅黑" w:hAnsi="微软雅黑" w:cs="KaiTi"/>
                <w:bCs w:val="0"/>
                <w:color w:val="FFFFFF"/>
                <w:kern w:val="2"/>
                <w:sz w:val="21"/>
                <w:szCs w:val="24"/>
              </w:rPr>
            </w:pPr>
            <w:r w:rsidRPr="00664121">
              <w:rPr>
                <w:rFonts w:ascii="微软雅黑" w:eastAsia="微软雅黑" w:hAnsi="微软雅黑" w:cs="KaiTi" w:hint="eastAsia"/>
                <w:bCs w:val="0"/>
                <w:color w:val="FFFFFF"/>
                <w:kern w:val="2"/>
                <w:sz w:val="21"/>
                <w:szCs w:val="24"/>
              </w:rPr>
              <w:t>产品名称</w:t>
            </w:r>
          </w:p>
        </w:tc>
        <w:tc>
          <w:tcPr>
            <w:tcW w:w="4536" w:type="dxa"/>
          </w:tcPr>
          <w:p w:rsidR="00664121" w:rsidRPr="00453789" w:rsidRDefault="0097477D" w:rsidP="005D4156">
            <w:pPr>
              <w:spacing w:line="0" w:lineRule="atLeast"/>
              <w:ind w:hanging="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KaiTi"/>
                <w:bCs/>
                <w:kern w:val="2"/>
                <w:sz w:val="21"/>
                <w:szCs w:val="24"/>
              </w:rPr>
            </w:pPr>
            <w:r w:rsidRPr="00453789">
              <w:rPr>
                <w:rFonts w:ascii="微软雅黑" w:eastAsia="微软雅黑" w:hAnsi="微软雅黑" w:cs="KaiTi" w:hint="eastAsia"/>
                <w:bCs/>
                <w:kern w:val="2"/>
                <w:sz w:val="21"/>
                <w:szCs w:val="24"/>
              </w:rPr>
              <w:t>超声波测距传感器V1.0</w:t>
            </w:r>
          </w:p>
        </w:tc>
      </w:tr>
      <w:tr w:rsidR="00664121" w:rsidRPr="006C02A5" w:rsidTr="00232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664121" w:rsidRPr="00664121" w:rsidRDefault="00664121" w:rsidP="005D4156">
            <w:pPr>
              <w:spacing w:line="0" w:lineRule="atLeast"/>
              <w:ind w:leftChars="-59" w:left="-142"/>
              <w:jc w:val="center"/>
              <w:rPr>
                <w:rFonts w:ascii="微软雅黑" w:eastAsia="微软雅黑" w:hAnsi="微软雅黑" w:cs="KaiTi"/>
                <w:bCs w:val="0"/>
                <w:color w:val="FFFFFF"/>
                <w:kern w:val="2"/>
                <w:sz w:val="21"/>
                <w:szCs w:val="24"/>
              </w:rPr>
            </w:pPr>
            <w:r w:rsidRPr="00664121">
              <w:rPr>
                <w:rFonts w:ascii="微软雅黑" w:eastAsia="微软雅黑" w:hAnsi="微软雅黑" w:cs="KaiTi" w:hint="eastAsia"/>
                <w:bCs w:val="0"/>
                <w:color w:val="FFFFFF"/>
                <w:kern w:val="2"/>
                <w:sz w:val="21"/>
                <w:szCs w:val="24"/>
              </w:rPr>
              <w:t>产品编码</w:t>
            </w:r>
          </w:p>
        </w:tc>
        <w:tc>
          <w:tcPr>
            <w:tcW w:w="4536" w:type="dxa"/>
          </w:tcPr>
          <w:p w:rsidR="00664121" w:rsidRPr="00453789" w:rsidRDefault="0097477D" w:rsidP="005D4156">
            <w:pPr>
              <w:spacing w:line="0" w:lineRule="atLeast"/>
              <w:ind w:hanging="2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KaiTi"/>
                <w:bCs/>
                <w:kern w:val="2"/>
                <w:sz w:val="21"/>
                <w:szCs w:val="24"/>
              </w:rPr>
            </w:pPr>
            <w:r w:rsidRPr="00453789">
              <w:rPr>
                <w:rFonts w:ascii="微软雅黑" w:eastAsia="微软雅黑" w:hAnsi="微软雅黑" w:cs="KaiTi"/>
                <w:bCs/>
                <w:kern w:val="2"/>
                <w:sz w:val="21"/>
                <w:szCs w:val="24"/>
              </w:rPr>
              <w:t>N-C-1201</w:t>
            </w:r>
          </w:p>
        </w:tc>
      </w:tr>
      <w:tr w:rsidR="005D4156" w:rsidRPr="006C02A5" w:rsidTr="00232E20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5D4156" w:rsidRPr="00664121" w:rsidRDefault="00CD1A2B" w:rsidP="00CD1A2B">
            <w:pPr>
              <w:spacing w:line="0" w:lineRule="atLeast"/>
              <w:ind w:leftChars="-59" w:left="-142"/>
              <w:jc w:val="center"/>
              <w:rPr>
                <w:rFonts w:ascii="微软雅黑" w:eastAsia="微软雅黑" w:hAnsi="微软雅黑" w:cs="KaiTi"/>
                <w:bCs w:val="0"/>
                <w:color w:val="FFFFFF"/>
                <w:kern w:val="2"/>
                <w:sz w:val="21"/>
                <w:szCs w:val="24"/>
              </w:rPr>
            </w:pPr>
            <w:r w:rsidRPr="00664121">
              <w:rPr>
                <w:rFonts w:ascii="微软雅黑" w:eastAsia="微软雅黑" w:hAnsi="微软雅黑" w:cs="KaiTi" w:hint="eastAsia"/>
                <w:color w:val="FFFFFF"/>
                <w:kern w:val="2"/>
                <w:sz w:val="21"/>
                <w:szCs w:val="24"/>
              </w:rPr>
              <w:t>手册版本</w:t>
            </w:r>
          </w:p>
        </w:tc>
        <w:tc>
          <w:tcPr>
            <w:tcW w:w="4536" w:type="dxa"/>
          </w:tcPr>
          <w:p w:rsidR="005D4156" w:rsidRPr="00453789" w:rsidRDefault="00CD1A2B" w:rsidP="005D4156">
            <w:pPr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KaiTi"/>
                <w:kern w:val="2"/>
                <w:sz w:val="21"/>
                <w:szCs w:val="24"/>
              </w:rPr>
            </w:pPr>
            <w:r w:rsidRPr="00453789">
              <w:rPr>
                <w:rFonts w:ascii="微软雅黑" w:eastAsia="微软雅黑" w:hAnsi="微软雅黑" w:cs="KaiTi" w:hint="eastAsia"/>
                <w:bCs/>
                <w:kern w:val="2"/>
                <w:sz w:val="21"/>
                <w:szCs w:val="24"/>
              </w:rPr>
              <w:t>1.0</w:t>
            </w:r>
          </w:p>
        </w:tc>
      </w:tr>
      <w:tr w:rsidR="005D4156" w:rsidRPr="006C02A5" w:rsidTr="00232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5D4156" w:rsidRPr="00664121" w:rsidRDefault="00CD1A2B" w:rsidP="00232E20">
            <w:pPr>
              <w:spacing w:line="0" w:lineRule="atLeast"/>
              <w:ind w:leftChars="-59" w:left="-142"/>
              <w:jc w:val="center"/>
              <w:rPr>
                <w:rFonts w:ascii="微软雅黑" w:eastAsia="微软雅黑" w:hAnsi="微软雅黑" w:cs="KaiTi"/>
                <w:bCs w:val="0"/>
                <w:color w:val="FFFFFF"/>
                <w:kern w:val="2"/>
                <w:sz w:val="21"/>
                <w:szCs w:val="24"/>
              </w:rPr>
            </w:pPr>
            <w:r w:rsidRPr="00664121">
              <w:rPr>
                <w:rFonts w:ascii="微软雅黑" w:eastAsia="微软雅黑" w:hAnsi="微软雅黑" w:cs="KaiTi" w:hint="eastAsia"/>
                <w:color w:val="FFFFFF"/>
                <w:kern w:val="2"/>
                <w:sz w:val="21"/>
                <w:szCs w:val="24"/>
              </w:rPr>
              <w:t>发布日期</w:t>
            </w:r>
          </w:p>
        </w:tc>
        <w:tc>
          <w:tcPr>
            <w:tcW w:w="4536" w:type="dxa"/>
          </w:tcPr>
          <w:p w:rsidR="005D4156" w:rsidRPr="00453789" w:rsidRDefault="00CD1A2B" w:rsidP="005D4156">
            <w:pPr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KaiTi"/>
                <w:kern w:val="2"/>
                <w:sz w:val="21"/>
                <w:szCs w:val="24"/>
              </w:rPr>
            </w:pPr>
            <w:r w:rsidRPr="00453789">
              <w:rPr>
                <w:rFonts w:ascii="微软雅黑" w:eastAsia="微软雅黑" w:hAnsi="微软雅黑" w:cs="KaiTi" w:hint="eastAsia"/>
                <w:bCs/>
                <w:kern w:val="2"/>
                <w:sz w:val="21"/>
                <w:szCs w:val="24"/>
              </w:rPr>
              <w:t>201</w:t>
            </w:r>
            <w:r w:rsidR="007825CF" w:rsidRPr="00453789">
              <w:rPr>
                <w:rFonts w:ascii="微软雅黑" w:eastAsia="微软雅黑" w:hAnsi="微软雅黑" w:cs="KaiTi" w:hint="eastAsia"/>
                <w:bCs/>
                <w:kern w:val="2"/>
                <w:sz w:val="21"/>
                <w:szCs w:val="24"/>
              </w:rPr>
              <w:t>8</w:t>
            </w:r>
            <w:r w:rsidRPr="00453789">
              <w:rPr>
                <w:rFonts w:ascii="微软雅黑" w:eastAsia="微软雅黑" w:hAnsi="微软雅黑" w:cs="KaiTi" w:hint="eastAsia"/>
                <w:bCs/>
                <w:kern w:val="2"/>
                <w:sz w:val="21"/>
                <w:szCs w:val="24"/>
              </w:rPr>
              <w:t>年</w:t>
            </w:r>
            <w:r w:rsidR="007825CF" w:rsidRPr="00453789">
              <w:rPr>
                <w:rFonts w:ascii="微软雅黑" w:eastAsia="微软雅黑" w:hAnsi="微软雅黑" w:cs="KaiTi" w:hint="eastAsia"/>
                <w:bCs/>
                <w:kern w:val="2"/>
                <w:sz w:val="21"/>
                <w:szCs w:val="24"/>
              </w:rPr>
              <w:t>8</w:t>
            </w:r>
            <w:r w:rsidRPr="00453789">
              <w:rPr>
                <w:rFonts w:ascii="微软雅黑" w:eastAsia="微软雅黑" w:hAnsi="微软雅黑" w:cs="KaiTi" w:hint="eastAsia"/>
                <w:bCs/>
                <w:kern w:val="2"/>
                <w:sz w:val="21"/>
                <w:szCs w:val="24"/>
              </w:rPr>
              <w:t>月</w:t>
            </w:r>
          </w:p>
        </w:tc>
      </w:tr>
      <w:tr w:rsidR="000407DE" w:rsidRPr="006C02A5" w:rsidTr="00232E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407DE" w:rsidRDefault="000407DE" w:rsidP="000407DE">
            <w:pPr>
              <w:spacing w:line="0" w:lineRule="atLeast"/>
              <w:ind w:leftChars="-59" w:left="-142"/>
              <w:jc w:val="center"/>
              <w:rPr>
                <w:rFonts w:ascii="微软雅黑" w:eastAsia="微软雅黑" w:hAnsi="微软雅黑" w:cs="KaiTi"/>
                <w:color w:val="FFFFFF"/>
                <w:kern w:val="2"/>
                <w:sz w:val="21"/>
                <w:szCs w:val="24"/>
              </w:rPr>
            </w:pPr>
            <w:r>
              <w:rPr>
                <w:rFonts w:ascii="微软雅黑" w:eastAsia="微软雅黑" w:hAnsi="微软雅黑" w:cs="KaiTi" w:hint="eastAsia"/>
                <w:color w:val="FFFFFF"/>
                <w:kern w:val="2"/>
                <w:sz w:val="21"/>
                <w:szCs w:val="24"/>
              </w:rPr>
              <w:t>企业网站</w:t>
            </w:r>
          </w:p>
        </w:tc>
        <w:tc>
          <w:tcPr>
            <w:tcW w:w="4536" w:type="dxa"/>
          </w:tcPr>
          <w:p w:rsidR="000407DE" w:rsidRDefault="000407DE" w:rsidP="000407DE">
            <w:pPr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KaiTi"/>
                <w:color w:val="FFFFFF" w:themeColor="background1"/>
                <w:kern w:val="2"/>
                <w:sz w:val="21"/>
                <w:szCs w:val="24"/>
              </w:rPr>
            </w:pPr>
            <w:r>
              <w:rPr>
                <w:rFonts w:ascii="微软雅黑" w:eastAsia="微软雅黑" w:hAnsi="微软雅黑" w:cs="KaiTi" w:hint="eastAsia"/>
                <w:bCs/>
                <w:kern w:val="2"/>
                <w:sz w:val="21"/>
                <w:szCs w:val="24"/>
              </w:rPr>
              <w:t>www.RobotEdu.com</w:t>
            </w:r>
          </w:p>
        </w:tc>
      </w:tr>
    </w:tbl>
    <w:p w:rsidR="001C3CDF" w:rsidRPr="001C3CDF" w:rsidRDefault="001C3CDF" w:rsidP="001C3CDF">
      <w:pPr>
        <w:snapToGrid w:val="0"/>
        <w:spacing w:line="312" w:lineRule="auto"/>
        <w:ind w:firstLine="808"/>
        <w:jc w:val="center"/>
        <w:rPr>
          <w:rFonts w:ascii="黑体" w:eastAsia="黑体"/>
          <w:spacing w:val="2"/>
          <w:sz w:val="40"/>
        </w:rPr>
      </w:pPr>
    </w:p>
    <w:p w:rsidR="001C3CDF" w:rsidRDefault="001C3CDF" w:rsidP="00E40DD0">
      <w:pPr>
        <w:rPr>
          <w:rFonts w:ascii="黑体" w:eastAsia="黑体" w:hAnsi="Arial Black"/>
          <w:b/>
          <w:sz w:val="36"/>
          <w:u w:val="wave"/>
        </w:rPr>
      </w:pPr>
      <w:bookmarkStart w:id="0" w:name="_Toc517453188"/>
      <w:bookmarkStart w:id="1" w:name="_Toc517453226"/>
      <w:bookmarkStart w:id="2" w:name="_Toc517472226"/>
      <w:bookmarkStart w:id="3" w:name="_Toc517472739"/>
      <w:bookmarkStart w:id="4" w:name="_Toc517472803"/>
    </w:p>
    <w:bookmarkEnd w:id="0"/>
    <w:bookmarkEnd w:id="1"/>
    <w:bookmarkEnd w:id="2"/>
    <w:bookmarkEnd w:id="3"/>
    <w:bookmarkEnd w:id="4"/>
    <w:p w:rsidR="00707537" w:rsidRDefault="00707537" w:rsidP="006223C5">
      <w:pPr>
        <w:jc w:val="center"/>
      </w:pPr>
    </w:p>
    <w:p w:rsidR="00CD1A2B" w:rsidRDefault="00CD1A2B" w:rsidP="006223C5">
      <w:pPr>
        <w:jc w:val="center"/>
      </w:pPr>
    </w:p>
    <w:p w:rsidR="00CD1A2B" w:rsidRDefault="00CD1A2B" w:rsidP="006223C5">
      <w:pPr>
        <w:jc w:val="center"/>
      </w:pPr>
    </w:p>
    <w:p w:rsidR="00CD1A2B" w:rsidRDefault="00CD1A2B" w:rsidP="006223C5">
      <w:pPr>
        <w:jc w:val="center"/>
      </w:pPr>
    </w:p>
    <w:p w:rsidR="0086210D" w:rsidRDefault="0086210D">
      <w:pPr>
        <w:spacing w:line="240" w:lineRule="auto"/>
        <w:rPr>
          <w:rFonts w:ascii="微软雅黑" w:eastAsia="微软雅黑" w:hAnsi="微软雅黑" w:cs="微软雅黑"/>
          <w:sz w:val="30"/>
        </w:rPr>
      </w:pPr>
      <w:r>
        <w:rPr>
          <w:rFonts w:ascii="微软雅黑" w:eastAsia="微软雅黑" w:hAnsi="微软雅黑" w:cs="微软雅黑"/>
          <w:sz w:val="30"/>
        </w:rPr>
        <w:br w:type="page"/>
      </w:r>
    </w:p>
    <w:p w:rsidR="0075441A" w:rsidRPr="0075441A" w:rsidRDefault="0075441A" w:rsidP="00CD1A2B">
      <w:pPr>
        <w:numPr>
          <w:ilvl w:val="0"/>
          <w:numId w:val="15"/>
        </w:numPr>
        <w:spacing w:line="240" w:lineRule="auto"/>
        <w:ind w:hanging="425"/>
      </w:pPr>
      <w:r>
        <w:rPr>
          <w:rFonts w:ascii="微软雅黑" w:eastAsia="微软雅黑" w:hAnsi="微软雅黑" w:cs="微软雅黑"/>
          <w:sz w:val="30"/>
        </w:rPr>
        <w:lastRenderedPageBreak/>
        <w:t>简介</w:t>
      </w:r>
    </w:p>
    <w:p w:rsidR="006B0414" w:rsidRPr="006B0414" w:rsidRDefault="006B0414" w:rsidP="000626E4">
      <w:pPr>
        <w:spacing w:line="0" w:lineRule="atLeast"/>
        <w:ind w:firstLineChars="200" w:firstLine="480"/>
        <w:rPr>
          <w:rFonts w:ascii="微软雅黑" w:eastAsia="微软雅黑" w:hAnsi="微软雅黑"/>
        </w:rPr>
      </w:pPr>
      <w:r w:rsidRPr="006B0414">
        <w:rPr>
          <w:rFonts w:ascii="微软雅黑" w:eastAsia="微软雅黑" w:hAnsi="微软雅黑" w:hint="eastAsia"/>
        </w:rPr>
        <w:t>超声波测距传感器利用超声波的反射原理来测距，传感器先发出超声波，并开始计时，超声波遇障碍物反射回来，接收</w:t>
      </w:r>
      <w:proofErr w:type="gramStart"/>
      <w:r w:rsidRPr="006B0414">
        <w:rPr>
          <w:rFonts w:ascii="微软雅黑" w:eastAsia="微软雅黑" w:hAnsi="微软雅黑" w:hint="eastAsia"/>
        </w:rPr>
        <w:t>头受到后</w:t>
      </w:r>
      <w:proofErr w:type="gramEnd"/>
      <w:r w:rsidRPr="006B0414">
        <w:rPr>
          <w:rFonts w:ascii="微软雅黑" w:eastAsia="微软雅黑" w:hAnsi="微软雅黑" w:hint="eastAsia"/>
        </w:rPr>
        <w:t>停止计时，计算出时间差，根据声音在空气中的传播速度为340m/s，计算出距离：s=v*t/2。</w:t>
      </w:r>
    </w:p>
    <w:p w:rsidR="006B0414" w:rsidRPr="006B0414" w:rsidRDefault="006B0414" w:rsidP="000626E4">
      <w:pPr>
        <w:spacing w:line="0" w:lineRule="atLeast"/>
        <w:ind w:firstLineChars="200" w:firstLine="480"/>
        <w:rPr>
          <w:rFonts w:ascii="微软雅黑" w:eastAsia="微软雅黑" w:hAnsi="微软雅黑"/>
        </w:rPr>
      </w:pPr>
      <w:r w:rsidRPr="006B0414">
        <w:rPr>
          <w:rFonts w:ascii="微软雅黑" w:eastAsia="微软雅黑" w:hAnsi="微软雅黑" w:hint="eastAsia"/>
        </w:rPr>
        <w:t>超声波的发射使用单片机PWM产生40KHz的方波，经三极管和反向器放大信号驱动超声波发射头发出超声波。超声波的接收使用超声波接收头收到信号后经LM358</w:t>
      </w:r>
      <w:proofErr w:type="gramStart"/>
      <w:r w:rsidRPr="006B0414">
        <w:rPr>
          <w:rFonts w:ascii="微软雅黑" w:eastAsia="微软雅黑" w:hAnsi="微软雅黑" w:hint="eastAsia"/>
        </w:rPr>
        <w:t>两</w:t>
      </w:r>
      <w:proofErr w:type="gramEnd"/>
      <w:r w:rsidRPr="006B0414">
        <w:rPr>
          <w:rFonts w:ascii="微软雅黑" w:eastAsia="微软雅黑" w:hAnsi="微软雅黑" w:hint="eastAsia"/>
        </w:rPr>
        <w:t>级放大后输入单片机的比较端口共单片机识别是否有回波。</w:t>
      </w:r>
    </w:p>
    <w:p w:rsidR="0097477D" w:rsidRDefault="0038346F" w:rsidP="000626E4">
      <w:pPr>
        <w:spacing w:line="0" w:lineRule="atLeast"/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纳茵</w:t>
      </w:r>
      <w:proofErr w:type="gramStart"/>
      <w:r>
        <w:rPr>
          <w:rFonts w:ascii="微软雅黑" w:eastAsia="微软雅黑" w:hAnsi="微软雅黑" w:hint="eastAsia"/>
        </w:rPr>
        <w:t>特</w:t>
      </w:r>
      <w:proofErr w:type="gramEnd"/>
      <w:r>
        <w:rPr>
          <w:rFonts w:ascii="微软雅黑" w:eastAsia="微软雅黑" w:hAnsi="微软雅黑" w:hint="eastAsia"/>
        </w:rPr>
        <w:t>机器人配件-</w:t>
      </w:r>
      <w:r w:rsidR="0097477D">
        <w:rPr>
          <w:rFonts w:ascii="微软雅黑" w:eastAsia="微软雅黑" w:hAnsi="微软雅黑" w:hint="eastAsia"/>
        </w:rPr>
        <w:t>超声波测距</w:t>
      </w:r>
      <w:r w:rsidR="00787781" w:rsidRPr="00787781">
        <w:rPr>
          <w:rFonts w:ascii="微软雅黑" w:eastAsia="微软雅黑" w:hAnsi="微软雅黑" w:hint="eastAsia"/>
        </w:rPr>
        <w:t>传感器V</w:t>
      </w:r>
      <w:r w:rsidR="0097477D">
        <w:rPr>
          <w:rFonts w:ascii="微软雅黑" w:eastAsia="微软雅黑" w:hAnsi="微软雅黑" w:hint="eastAsia"/>
        </w:rPr>
        <w:t>1</w:t>
      </w:r>
      <w:r w:rsidR="00787781" w:rsidRPr="00787781">
        <w:rPr>
          <w:rFonts w:ascii="微软雅黑" w:eastAsia="微软雅黑" w:hAnsi="微软雅黑" w:hint="eastAsia"/>
        </w:rPr>
        <w:t>.0</w:t>
      </w:r>
      <w:r w:rsidR="007825CF" w:rsidRPr="007825CF">
        <w:rPr>
          <w:rFonts w:ascii="微软雅黑" w:eastAsia="微软雅黑" w:hAnsi="微软雅黑" w:hint="eastAsia"/>
        </w:rPr>
        <w:t>（以下简称</w:t>
      </w:r>
      <w:r w:rsidR="0097477D">
        <w:rPr>
          <w:rFonts w:ascii="微软雅黑" w:eastAsia="微软雅黑" w:hAnsi="微软雅黑" w:hint="eastAsia"/>
        </w:rPr>
        <w:t>超声波）是模拟传感器，</w:t>
      </w:r>
      <w:r w:rsidR="0097477D" w:rsidRPr="0097477D">
        <w:rPr>
          <w:rFonts w:ascii="微软雅黑" w:eastAsia="微软雅黑" w:hAnsi="微软雅黑" w:hint="eastAsia"/>
        </w:rPr>
        <w:t>传感器有一个发射头和一个接收头，安装在同一面上。在有效的检测距离内，发射头发射特定频率的超声波，遇到</w:t>
      </w:r>
      <w:proofErr w:type="gramStart"/>
      <w:r w:rsidR="0097477D" w:rsidRPr="0097477D">
        <w:rPr>
          <w:rFonts w:ascii="微软雅黑" w:eastAsia="微软雅黑" w:hAnsi="微软雅黑" w:hint="eastAsia"/>
        </w:rPr>
        <w:t>检测面</w:t>
      </w:r>
      <w:proofErr w:type="gramEnd"/>
      <w:r w:rsidR="0097477D" w:rsidRPr="0097477D">
        <w:rPr>
          <w:rFonts w:ascii="微软雅黑" w:eastAsia="微软雅黑" w:hAnsi="微软雅黑" w:hint="eastAsia"/>
        </w:rPr>
        <w:t>反射部分超声波，接收头接收返回的超声波，由芯片记录声波的往返时间，并计算</w:t>
      </w:r>
      <w:proofErr w:type="gramStart"/>
      <w:r w:rsidR="0097477D" w:rsidRPr="0097477D">
        <w:rPr>
          <w:rFonts w:ascii="微软雅黑" w:eastAsia="微软雅黑" w:hAnsi="微软雅黑" w:hint="eastAsia"/>
        </w:rPr>
        <w:t>出距离值</w:t>
      </w:r>
      <w:proofErr w:type="gramEnd"/>
      <w:r w:rsidR="0097477D" w:rsidRPr="0097477D">
        <w:rPr>
          <w:rFonts w:ascii="微软雅黑" w:eastAsia="微软雅黑" w:hAnsi="微软雅黑" w:hint="eastAsia"/>
        </w:rPr>
        <w:t>。</w:t>
      </w:r>
    </w:p>
    <w:p w:rsidR="00787781" w:rsidRPr="00787781" w:rsidRDefault="00DF2850" w:rsidP="000626E4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特性1：</w:t>
      </w:r>
      <w:r w:rsidR="0097477D">
        <w:rPr>
          <w:rFonts w:ascii="微软雅黑" w:eastAsia="微软雅黑" w:hAnsi="微软雅黑" w:hint="eastAsia"/>
        </w:rPr>
        <w:t>检测距离远≥200</w:t>
      </w:r>
      <w:r w:rsidR="0097477D">
        <w:rPr>
          <w:rFonts w:ascii="微软雅黑" w:eastAsia="微软雅黑" w:hAnsi="微软雅黑"/>
        </w:rPr>
        <w:t>cm</w:t>
      </w:r>
      <w:r w:rsidR="0097477D">
        <w:rPr>
          <w:rFonts w:ascii="微软雅黑" w:eastAsia="微软雅黑" w:hAnsi="微软雅黑" w:hint="eastAsia"/>
        </w:rPr>
        <w:t>，但检测效率</w:t>
      </w:r>
      <w:proofErr w:type="gramStart"/>
      <w:r w:rsidR="0097477D">
        <w:rPr>
          <w:rFonts w:ascii="微软雅黑" w:eastAsia="微软雅黑" w:hAnsi="微软雅黑" w:hint="eastAsia"/>
        </w:rPr>
        <w:t>没有光类传感器</w:t>
      </w:r>
      <w:proofErr w:type="gramEnd"/>
      <w:r w:rsidR="0097477D">
        <w:rPr>
          <w:rFonts w:ascii="微软雅黑" w:eastAsia="微软雅黑" w:hAnsi="微软雅黑" w:hint="eastAsia"/>
        </w:rPr>
        <w:t>快</w:t>
      </w:r>
      <w:r w:rsidR="00787781" w:rsidRPr="00787781">
        <w:rPr>
          <w:rFonts w:ascii="微软雅黑" w:eastAsia="微软雅黑" w:hAnsi="微软雅黑" w:hint="eastAsia"/>
        </w:rPr>
        <w:t>；</w:t>
      </w:r>
    </w:p>
    <w:p w:rsidR="00DF2850" w:rsidRDefault="00787781" w:rsidP="000626E4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特性2：</w:t>
      </w:r>
      <w:r w:rsidR="0097477D">
        <w:rPr>
          <w:rFonts w:ascii="微软雅黑" w:eastAsia="微软雅黑" w:hAnsi="微软雅黑" w:hint="eastAsia"/>
        </w:rPr>
        <w:t>受环境干扰小</w:t>
      </w:r>
      <w:r w:rsidRPr="00787781">
        <w:rPr>
          <w:rFonts w:ascii="微软雅黑" w:eastAsia="微软雅黑" w:hAnsi="微软雅黑" w:hint="eastAsia"/>
        </w:rPr>
        <w:t>，因此可以有效地减少误检</w:t>
      </w:r>
      <w:r w:rsidR="00FC7FB2">
        <w:rPr>
          <w:rFonts w:ascii="微软雅黑" w:eastAsia="微软雅黑" w:hAnsi="微软雅黑" w:hint="eastAsia"/>
        </w:rPr>
        <w:t>；</w:t>
      </w:r>
    </w:p>
    <w:p w:rsidR="00CD1A2B" w:rsidRPr="007825CF" w:rsidRDefault="00CD1A2B" w:rsidP="007825CF">
      <w:pPr>
        <w:numPr>
          <w:ilvl w:val="0"/>
          <w:numId w:val="15"/>
        </w:numPr>
        <w:spacing w:line="240" w:lineRule="auto"/>
        <w:ind w:hanging="425"/>
      </w:pPr>
      <w:r w:rsidRPr="007825CF">
        <w:rPr>
          <w:rFonts w:ascii="微软雅黑" w:eastAsia="微软雅黑" w:hAnsi="微软雅黑" w:cs="微软雅黑"/>
          <w:sz w:val="30"/>
        </w:rPr>
        <w:t>参</w:t>
      </w:r>
      <w:r>
        <w:rPr>
          <w:rFonts w:ascii="微软雅黑" w:eastAsia="微软雅黑" w:hAnsi="微软雅黑" w:cs="微软雅黑"/>
          <w:sz w:val="30"/>
        </w:rPr>
        <w:t>数说明</w:t>
      </w:r>
      <w:r>
        <w:rPr>
          <w:rFonts w:ascii="Verdana" w:eastAsia="Verdana" w:hAnsi="Verdana" w:cs="Verdana"/>
          <w:sz w:val="30"/>
        </w:rPr>
        <w:t xml:space="preserve"> </w:t>
      </w:r>
    </w:p>
    <w:tbl>
      <w:tblPr>
        <w:tblStyle w:val="1-5"/>
        <w:tblW w:w="8474" w:type="dxa"/>
        <w:tblLayout w:type="fixed"/>
        <w:tblLook w:val="04A0" w:firstRow="1" w:lastRow="0" w:firstColumn="1" w:lastColumn="0" w:noHBand="0" w:noVBand="1"/>
      </w:tblPr>
      <w:tblGrid>
        <w:gridCol w:w="3227"/>
        <w:gridCol w:w="2722"/>
        <w:gridCol w:w="2525"/>
      </w:tblGrid>
      <w:tr w:rsidR="007825CF" w:rsidTr="00655E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74" w:type="dxa"/>
            <w:gridSpan w:val="3"/>
            <w:tcBorders>
              <w:bottom w:val="none" w:sz="0" w:space="0" w:color="auto"/>
            </w:tcBorders>
          </w:tcPr>
          <w:p w:rsidR="007825CF" w:rsidRPr="00D8463C" w:rsidRDefault="00D8463C" w:rsidP="002C43B7">
            <w:pPr>
              <w:ind w:right="115"/>
              <w:jc w:val="center"/>
              <w:rPr>
                <w:rFonts w:ascii="微软雅黑" w:eastAsia="微软雅黑" w:hAnsi="微软雅黑"/>
                <w:b w:val="0"/>
                <w:szCs w:val="24"/>
              </w:rPr>
            </w:pPr>
            <w:r w:rsidRPr="00D8463C">
              <w:rPr>
                <w:rFonts w:ascii="微软雅黑" w:eastAsia="微软雅黑" w:hAnsi="微软雅黑" w:cs="微软雅黑" w:hint="eastAsia"/>
                <w:b w:val="0"/>
                <w:szCs w:val="24"/>
              </w:rPr>
              <w:t>纳茵</w:t>
            </w:r>
            <w:proofErr w:type="gramStart"/>
            <w:r w:rsidRPr="00D8463C">
              <w:rPr>
                <w:rFonts w:ascii="微软雅黑" w:eastAsia="微软雅黑" w:hAnsi="微软雅黑" w:cs="微软雅黑" w:hint="eastAsia"/>
                <w:b w:val="0"/>
                <w:szCs w:val="24"/>
              </w:rPr>
              <w:t>特</w:t>
            </w:r>
            <w:proofErr w:type="gramEnd"/>
            <w:r w:rsidRPr="00D8463C">
              <w:rPr>
                <w:rFonts w:ascii="微软雅黑" w:eastAsia="微软雅黑" w:hAnsi="微软雅黑" w:cs="微软雅黑" w:hint="eastAsia"/>
                <w:b w:val="0"/>
                <w:szCs w:val="24"/>
              </w:rPr>
              <w:t>机器人配件-</w:t>
            </w:r>
            <w:r w:rsidR="00113B87" w:rsidRPr="00113B87">
              <w:rPr>
                <w:rFonts w:ascii="微软雅黑" w:eastAsia="微软雅黑" w:hAnsi="微软雅黑" w:cs="微软雅黑" w:hint="eastAsia"/>
                <w:b w:val="0"/>
                <w:szCs w:val="24"/>
              </w:rPr>
              <w:t>超声波测距传感器V1.0</w:t>
            </w:r>
            <w:r w:rsidRPr="00D8463C">
              <w:rPr>
                <w:rFonts w:ascii="微软雅黑" w:eastAsia="微软雅黑" w:hAnsi="微软雅黑" w:cs="微软雅黑" w:hint="eastAsia"/>
                <w:b w:val="0"/>
                <w:szCs w:val="24"/>
              </w:rPr>
              <w:t>-</w:t>
            </w:r>
            <w:r w:rsidR="007825CF" w:rsidRPr="00D8463C">
              <w:rPr>
                <w:rFonts w:ascii="微软雅黑" w:eastAsia="微软雅黑" w:hAnsi="微软雅黑" w:cs="微软雅黑"/>
                <w:b w:val="0"/>
                <w:szCs w:val="24"/>
              </w:rPr>
              <w:t xml:space="preserve">技术指标 </w:t>
            </w:r>
          </w:p>
        </w:tc>
      </w:tr>
      <w:tr w:rsidR="00113B87" w:rsidTr="00113B87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Merge w:val="restart"/>
            <w:vAlign w:val="center"/>
          </w:tcPr>
          <w:p w:rsidR="00113B87" w:rsidRDefault="00113B87" w:rsidP="00113B87">
            <w:pPr>
              <w:jc w:val="center"/>
            </w:pPr>
            <w:r w:rsidRPr="00BC7CF5">
              <w:rPr>
                <w:noProof/>
              </w:rPr>
              <w:drawing>
                <wp:inline distT="0" distB="0" distL="0" distR="0" wp14:anchorId="727497D6" wp14:editId="7DF1D676">
                  <wp:extent cx="1684796" cy="150792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机器人\图片\机器人配件\红外避障传感器（卧式）-侧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796" cy="1507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2" w:type="dxa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产品编码： N-C-1201</w:t>
            </w:r>
          </w:p>
        </w:tc>
        <w:tc>
          <w:tcPr>
            <w:tcW w:w="2525" w:type="dxa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固定孔径：Ф3</w:t>
            </w:r>
          </w:p>
        </w:tc>
      </w:tr>
      <w:tr w:rsidR="00113B87" w:rsidTr="00113B87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Merge/>
          </w:tcPr>
          <w:p w:rsidR="00113B87" w:rsidRDefault="00113B87" w:rsidP="00113B87"/>
        </w:tc>
        <w:tc>
          <w:tcPr>
            <w:tcW w:w="2722" w:type="dxa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电压：5V</w:t>
            </w:r>
          </w:p>
        </w:tc>
        <w:tc>
          <w:tcPr>
            <w:tcW w:w="2525" w:type="dxa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工作电流: 10~21mA</w:t>
            </w:r>
          </w:p>
        </w:tc>
      </w:tr>
      <w:tr w:rsidR="00113B87" w:rsidTr="00113B87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Merge/>
          </w:tcPr>
          <w:p w:rsidR="00113B87" w:rsidRDefault="00113B87" w:rsidP="00113B87"/>
        </w:tc>
        <w:tc>
          <w:tcPr>
            <w:tcW w:w="2722" w:type="dxa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检测范围：5～300cm</w:t>
            </w:r>
          </w:p>
        </w:tc>
        <w:tc>
          <w:tcPr>
            <w:tcW w:w="2525" w:type="dxa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有效角度：60°</w:t>
            </w:r>
          </w:p>
        </w:tc>
      </w:tr>
      <w:tr w:rsidR="00113B87" w:rsidTr="00113B87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Merge/>
          </w:tcPr>
          <w:p w:rsidR="00113B87" w:rsidRDefault="00113B87" w:rsidP="00113B87"/>
        </w:tc>
        <w:tc>
          <w:tcPr>
            <w:tcW w:w="2722" w:type="dxa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检测通道：单体</w:t>
            </w:r>
          </w:p>
        </w:tc>
        <w:tc>
          <w:tcPr>
            <w:tcW w:w="2525" w:type="dxa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调节方式：无</w:t>
            </w:r>
          </w:p>
        </w:tc>
      </w:tr>
      <w:tr w:rsidR="00113B87" w:rsidTr="00113B87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Merge/>
          </w:tcPr>
          <w:p w:rsidR="00113B87" w:rsidRDefault="00113B87" w:rsidP="00113B87"/>
        </w:tc>
        <w:tc>
          <w:tcPr>
            <w:tcW w:w="2722" w:type="dxa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输出类型：模拟</w:t>
            </w:r>
          </w:p>
        </w:tc>
        <w:tc>
          <w:tcPr>
            <w:tcW w:w="2525" w:type="dxa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重量：30g</w:t>
            </w:r>
          </w:p>
        </w:tc>
      </w:tr>
      <w:tr w:rsidR="00113B87" w:rsidTr="00655E49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Merge/>
          </w:tcPr>
          <w:p w:rsidR="00113B87" w:rsidRDefault="00113B87" w:rsidP="00113B87"/>
        </w:tc>
        <w:tc>
          <w:tcPr>
            <w:tcW w:w="5247" w:type="dxa"/>
            <w:gridSpan w:val="2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外观尺寸：35X58X30mm</w:t>
            </w:r>
          </w:p>
        </w:tc>
      </w:tr>
      <w:tr w:rsidR="00113B87" w:rsidTr="00655E49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Merge/>
          </w:tcPr>
          <w:p w:rsidR="00113B87" w:rsidRDefault="00113B87" w:rsidP="00113B87"/>
        </w:tc>
        <w:tc>
          <w:tcPr>
            <w:tcW w:w="5247" w:type="dxa"/>
            <w:gridSpan w:val="2"/>
          </w:tcPr>
          <w:p w:rsidR="00113B87" w:rsidRPr="00113B87" w:rsidRDefault="00113B87" w:rsidP="00113B8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113B87">
              <w:rPr>
                <w:rFonts w:ascii="微软雅黑" w:eastAsia="微软雅黑" w:hAnsi="微软雅黑" w:hint="eastAsia"/>
              </w:rPr>
              <w:t>用途： 障碍物距离检测</w:t>
            </w:r>
          </w:p>
        </w:tc>
      </w:tr>
      <w:tr w:rsidR="00113B87" w:rsidTr="00655E49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vMerge/>
          </w:tcPr>
          <w:p w:rsidR="00113B87" w:rsidRDefault="00113B87" w:rsidP="00113B87"/>
        </w:tc>
        <w:tc>
          <w:tcPr>
            <w:tcW w:w="5247" w:type="dxa"/>
            <w:gridSpan w:val="2"/>
          </w:tcPr>
          <w:p w:rsidR="00113B87" w:rsidRPr="007825CF" w:rsidRDefault="00113B87" w:rsidP="009769A3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2"/>
                <w:szCs w:val="22"/>
              </w:rPr>
            </w:pPr>
            <w:r w:rsidRPr="007825CF">
              <w:rPr>
                <w:rFonts w:ascii="微软雅黑" w:eastAsia="微软雅黑" w:hAnsi="微软雅黑" w:cs="微软雅黑"/>
                <w:sz w:val="22"/>
                <w:szCs w:val="22"/>
              </w:rPr>
              <w:t>配件：</w:t>
            </w:r>
            <w:r w:rsidR="009769A3">
              <w:rPr>
                <w:rFonts w:ascii="微软雅黑" w:eastAsia="微软雅黑" w:hAnsi="微软雅黑" w:cs="微软雅黑"/>
                <w:sz w:val="22"/>
                <w:szCs w:val="22"/>
              </w:rPr>
              <w:t>3</w:t>
            </w:r>
            <w:r w:rsidRPr="007825CF">
              <w:rPr>
                <w:rFonts w:ascii="微软雅黑" w:eastAsia="微软雅黑" w:hAnsi="微软雅黑" w:cs="微软雅黑"/>
                <w:sz w:val="22"/>
                <w:szCs w:val="22"/>
              </w:rPr>
              <w:t>芯杜邦线</w:t>
            </w:r>
            <w:r w:rsidRPr="0097477D">
              <w:rPr>
                <w:rFonts w:ascii="微软雅黑" w:eastAsia="微软雅黑" w:hAnsi="微软雅黑" w:cs="微软雅黑" w:hint="eastAsia"/>
                <w:sz w:val="22"/>
                <w:szCs w:val="22"/>
              </w:rPr>
              <w:t>，</w:t>
            </w:r>
            <w:r w:rsidRPr="0097477D">
              <w:rPr>
                <w:rFonts w:ascii="微软雅黑" w:eastAsia="微软雅黑" w:hAnsi="微软雅黑" w:cs="Verdana" w:hint="eastAsia"/>
                <w:sz w:val="22"/>
                <w:szCs w:val="22"/>
              </w:rPr>
              <w:t>红色</w:t>
            </w:r>
            <w:r w:rsidRPr="0097477D">
              <w:rPr>
                <w:rFonts w:ascii="微软雅黑" w:eastAsia="微软雅黑" w:hAnsi="微软雅黑" w:cs="微软雅黑"/>
                <w:sz w:val="22"/>
                <w:szCs w:val="22"/>
              </w:rPr>
              <w:t>：</w:t>
            </w:r>
            <w:r w:rsidR="009769A3">
              <w:rPr>
                <w:rFonts w:ascii="微软雅黑" w:eastAsia="微软雅黑" w:hAnsi="微软雅黑" w:cs="微软雅黑"/>
                <w:sz w:val="22"/>
                <w:szCs w:val="22"/>
              </w:rPr>
              <w:t>VCC</w:t>
            </w:r>
            <w:r w:rsidRPr="0097477D">
              <w:rPr>
                <w:rFonts w:ascii="微软雅黑" w:eastAsia="微软雅黑" w:hAnsi="微软雅黑" w:cs="微软雅黑"/>
                <w:sz w:val="22"/>
                <w:szCs w:val="22"/>
              </w:rPr>
              <w:t>，</w:t>
            </w:r>
            <w:r w:rsidRPr="0097477D">
              <w:rPr>
                <w:rFonts w:ascii="微软雅黑" w:eastAsia="微软雅黑" w:hAnsi="微软雅黑" w:cs="微软雅黑" w:hint="eastAsia"/>
                <w:sz w:val="22"/>
                <w:szCs w:val="22"/>
              </w:rPr>
              <w:t>黑色</w:t>
            </w:r>
            <w:r w:rsidRPr="0097477D">
              <w:rPr>
                <w:rFonts w:ascii="微软雅黑" w:eastAsia="微软雅黑" w:hAnsi="微软雅黑" w:cs="微软雅黑"/>
                <w:sz w:val="22"/>
                <w:szCs w:val="22"/>
              </w:rPr>
              <w:t>：</w:t>
            </w:r>
            <w:r w:rsidR="009769A3">
              <w:rPr>
                <w:rFonts w:ascii="微软雅黑" w:eastAsia="微软雅黑" w:hAnsi="微软雅黑" w:cs="微软雅黑" w:hint="eastAsia"/>
                <w:sz w:val="22"/>
                <w:szCs w:val="22"/>
              </w:rPr>
              <w:t>G</w:t>
            </w:r>
            <w:r w:rsidR="009769A3">
              <w:rPr>
                <w:rFonts w:ascii="微软雅黑" w:eastAsia="微软雅黑" w:hAnsi="微软雅黑" w:cs="微软雅黑"/>
                <w:sz w:val="22"/>
                <w:szCs w:val="22"/>
              </w:rPr>
              <w:t>ND</w:t>
            </w:r>
            <w:r w:rsidRPr="0097477D">
              <w:rPr>
                <w:rFonts w:ascii="微软雅黑" w:eastAsia="微软雅黑" w:hAnsi="微软雅黑" w:cs="微软雅黑"/>
                <w:sz w:val="22"/>
                <w:szCs w:val="22"/>
              </w:rPr>
              <w:t>，</w:t>
            </w:r>
            <w:r w:rsidRPr="0097477D">
              <w:rPr>
                <w:rFonts w:ascii="微软雅黑" w:eastAsia="微软雅黑" w:hAnsi="微软雅黑" w:cs="微软雅黑" w:hint="eastAsia"/>
                <w:sz w:val="22"/>
                <w:szCs w:val="22"/>
              </w:rPr>
              <w:t>白色</w:t>
            </w:r>
            <w:r w:rsidRPr="0097477D">
              <w:rPr>
                <w:rFonts w:ascii="微软雅黑" w:eastAsia="微软雅黑" w:hAnsi="微软雅黑" w:cs="微软雅黑"/>
                <w:sz w:val="22"/>
                <w:szCs w:val="22"/>
              </w:rPr>
              <w:t>：</w:t>
            </w:r>
            <w:r w:rsidR="009769A3">
              <w:rPr>
                <w:rFonts w:ascii="微软雅黑" w:eastAsia="微软雅黑" w:hAnsi="微软雅黑" w:cs="微软雅黑" w:hint="eastAsia"/>
                <w:sz w:val="22"/>
                <w:szCs w:val="22"/>
              </w:rPr>
              <w:t>D</w:t>
            </w:r>
            <w:r w:rsidR="009769A3">
              <w:rPr>
                <w:rFonts w:ascii="微软雅黑" w:eastAsia="微软雅黑" w:hAnsi="微软雅黑" w:cs="微软雅黑"/>
                <w:sz w:val="22"/>
                <w:szCs w:val="22"/>
              </w:rPr>
              <w:t>ATA</w:t>
            </w:r>
            <w:r w:rsidRPr="0097477D">
              <w:rPr>
                <w:rFonts w:ascii="微软雅黑" w:eastAsia="微软雅黑" w:hAnsi="微软雅黑" w:cs="Verdana"/>
                <w:sz w:val="22"/>
                <w:szCs w:val="22"/>
              </w:rPr>
              <w:t xml:space="preserve"> </w:t>
            </w:r>
            <w:r w:rsidRPr="0097477D">
              <w:rPr>
                <w:rFonts w:ascii="微软雅黑" w:eastAsia="微软雅黑" w:hAnsi="微软雅黑" w:cs="Verdana" w:hint="eastAsia"/>
                <w:sz w:val="22"/>
                <w:szCs w:val="22"/>
              </w:rPr>
              <w:t>；</w:t>
            </w:r>
          </w:p>
        </w:tc>
      </w:tr>
      <w:tr w:rsidR="00113B87" w:rsidTr="00FC7FB2">
        <w:trPr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74" w:type="dxa"/>
            <w:gridSpan w:val="3"/>
            <w:vAlign w:val="center"/>
          </w:tcPr>
          <w:p w:rsidR="00113B87" w:rsidRPr="00FC7FB2" w:rsidRDefault="00113B87" w:rsidP="00113B87">
            <w:pPr>
              <w:spacing w:line="0" w:lineRule="atLeast"/>
              <w:jc w:val="both"/>
              <w:rPr>
                <w:rFonts w:ascii="微软雅黑" w:eastAsia="微软雅黑" w:hAnsi="微软雅黑" w:cs="微软雅黑"/>
                <w:b w:val="0"/>
                <w:szCs w:val="22"/>
              </w:rPr>
            </w:pPr>
            <w:r w:rsidRPr="00FC7FB2">
              <w:rPr>
                <w:rFonts w:ascii="微软雅黑" w:eastAsia="微软雅黑" w:hAnsi="微软雅黑" w:cs="微软雅黑" w:hint="eastAsia"/>
                <w:b w:val="0"/>
                <w:szCs w:val="22"/>
              </w:rPr>
              <w:t>注意：</w:t>
            </w:r>
            <w:r>
              <w:rPr>
                <w:rFonts w:ascii="微软雅黑" w:eastAsia="微软雅黑" w:hAnsi="微软雅黑" w:cs="微软雅黑" w:hint="eastAsia"/>
                <w:b w:val="0"/>
                <w:szCs w:val="22"/>
              </w:rPr>
              <w:t>在使用多个超声波测距传感器时避免相互间的干扰</w:t>
            </w:r>
            <w:r w:rsidRPr="00BF46EC">
              <w:rPr>
                <w:rFonts w:ascii="微软雅黑" w:eastAsia="微软雅黑" w:hAnsi="微软雅黑" w:cs="微软雅黑" w:hint="eastAsia"/>
                <w:b w:val="0"/>
                <w:szCs w:val="22"/>
              </w:rPr>
              <w:t>。</w:t>
            </w:r>
          </w:p>
        </w:tc>
      </w:tr>
    </w:tbl>
    <w:p w:rsidR="00CD1A2B" w:rsidRPr="00771562" w:rsidRDefault="007825CF" w:rsidP="007825CF">
      <w:pPr>
        <w:numPr>
          <w:ilvl w:val="0"/>
          <w:numId w:val="15"/>
        </w:numPr>
        <w:spacing w:after="159" w:line="259" w:lineRule="auto"/>
        <w:ind w:hanging="425"/>
      </w:pPr>
      <w:r w:rsidRPr="007825CF">
        <w:rPr>
          <w:rFonts w:ascii="微软雅黑" w:eastAsia="微软雅黑" w:hAnsi="微软雅黑" w:cs="微软雅黑" w:hint="eastAsia"/>
          <w:sz w:val="30"/>
        </w:rPr>
        <w:t xml:space="preserve">布局和连接 </w:t>
      </w:r>
      <w:r w:rsidR="00CD1A2B">
        <w:rPr>
          <w:rFonts w:ascii="Verdana" w:eastAsia="Verdana" w:hAnsi="Verdana" w:cs="Verdana"/>
          <w:sz w:val="30"/>
        </w:rPr>
        <w:t xml:space="preserve"> </w:t>
      </w:r>
    </w:p>
    <w:p w:rsidR="00771562" w:rsidRPr="007825CF" w:rsidRDefault="00771562" w:rsidP="00771562">
      <w:pPr>
        <w:spacing w:after="159" w:line="259" w:lineRule="auto"/>
        <w:ind w:left="425"/>
      </w:pPr>
      <w:bookmarkStart w:id="5" w:name="_GoBack"/>
      <w:bookmarkEnd w:id="5"/>
    </w:p>
    <w:tbl>
      <w:tblPr>
        <w:tblpPr w:leftFromText="180" w:rightFromText="180" w:vertAnchor="text" w:horzAnchor="margin" w:tblpY="142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8"/>
        <w:gridCol w:w="695"/>
        <w:gridCol w:w="704"/>
      </w:tblGrid>
      <w:tr w:rsidR="007D2342" w:rsidTr="007D2342">
        <w:trPr>
          <w:trHeight w:val="177"/>
        </w:trPr>
        <w:tc>
          <w:tcPr>
            <w:tcW w:w="718" w:type="dxa"/>
            <w:shd w:val="clear" w:color="auto" w:fill="0D0D0D" w:themeFill="text1" w:themeFillTint="F2"/>
            <w:vAlign w:val="center"/>
          </w:tcPr>
          <w:p w:rsidR="007D2342" w:rsidRDefault="007D2342" w:rsidP="007D2342">
            <w:pPr>
              <w:jc w:val="center"/>
              <w:rPr>
                <w:rFonts w:ascii="Verdana" w:hAnsi="Verdana"/>
                <w:b/>
                <w:bCs/>
                <w:sz w:val="15"/>
                <w:szCs w:val="15"/>
              </w:rPr>
            </w:pPr>
            <w:r>
              <w:rPr>
                <w:rFonts w:ascii="Verdana" w:hAnsi="Verdana" w:hint="eastAsia"/>
                <w:b/>
                <w:bCs/>
                <w:sz w:val="15"/>
                <w:szCs w:val="15"/>
              </w:rPr>
              <w:lastRenderedPageBreak/>
              <w:t>3</w:t>
            </w:r>
          </w:p>
        </w:tc>
        <w:tc>
          <w:tcPr>
            <w:tcW w:w="695" w:type="dxa"/>
            <w:shd w:val="clear" w:color="auto" w:fill="FF0000"/>
            <w:vAlign w:val="center"/>
          </w:tcPr>
          <w:p w:rsidR="007D2342" w:rsidRDefault="007D2342" w:rsidP="007D2342">
            <w:pPr>
              <w:jc w:val="center"/>
              <w:rPr>
                <w:rFonts w:ascii="Verdana" w:hAnsi="Verdana"/>
                <w:b/>
                <w:bCs/>
                <w:sz w:val="15"/>
                <w:szCs w:val="15"/>
              </w:rPr>
            </w:pPr>
            <w:r>
              <w:rPr>
                <w:rFonts w:ascii="Verdana" w:hAnsi="Verdana" w:hint="eastAsia"/>
                <w:b/>
                <w:bCs/>
                <w:sz w:val="15"/>
                <w:szCs w:val="15"/>
              </w:rPr>
              <w:t>2</w:t>
            </w:r>
          </w:p>
        </w:tc>
        <w:tc>
          <w:tcPr>
            <w:tcW w:w="704" w:type="dxa"/>
            <w:shd w:val="clear" w:color="auto" w:fill="auto"/>
            <w:vAlign w:val="center"/>
          </w:tcPr>
          <w:p w:rsidR="007D2342" w:rsidRDefault="007D2342" w:rsidP="007D2342">
            <w:pPr>
              <w:jc w:val="center"/>
              <w:rPr>
                <w:rFonts w:ascii="Verdana" w:hAnsi="Verdana"/>
                <w:b/>
                <w:bCs/>
                <w:sz w:val="15"/>
                <w:szCs w:val="15"/>
              </w:rPr>
            </w:pPr>
            <w:r>
              <w:rPr>
                <w:rFonts w:ascii="Verdana" w:hAnsi="Verdana" w:hint="eastAsia"/>
                <w:b/>
                <w:bCs/>
                <w:sz w:val="15"/>
                <w:szCs w:val="15"/>
              </w:rPr>
              <w:t>1</w:t>
            </w:r>
          </w:p>
        </w:tc>
      </w:tr>
      <w:tr w:rsidR="007D2342" w:rsidTr="007D2342">
        <w:trPr>
          <w:trHeight w:val="71"/>
        </w:trPr>
        <w:tc>
          <w:tcPr>
            <w:tcW w:w="718" w:type="dxa"/>
            <w:shd w:val="clear" w:color="auto" w:fill="0D0D0D" w:themeFill="text1" w:themeFillTint="F2"/>
            <w:vAlign w:val="center"/>
          </w:tcPr>
          <w:p w:rsidR="007D2342" w:rsidRDefault="007D2342" w:rsidP="007D2342">
            <w:pPr>
              <w:jc w:val="center"/>
              <w:rPr>
                <w:rFonts w:ascii="Verdana" w:hAnsi="Verdana"/>
                <w:sz w:val="15"/>
                <w:szCs w:val="15"/>
              </w:rPr>
            </w:pPr>
            <w:r>
              <w:rPr>
                <w:rFonts w:ascii="Verdana" w:hAnsi="Verdana" w:hint="eastAsia"/>
                <w:sz w:val="15"/>
                <w:szCs w:val="15"/>
              </w:rPr>
              <w:t>GND</w:t>
            </w:r>
          </w:p>
        </w:tc>
        <w:tc>
          <w:tcPr>
            <w:tcW w:w="695" w:type="dxa"/>
            <w:shd w:val="clear" w:color="auto" w:fill="FF0000"/>
            <w:vAlign w:val="center"/>
          </w:tcPr>
          <w:p w:rsidR="007D2342" w:rsidRDefault="007D2342" w:rsidP="007D2342">
            <w:pPr>
              <w:jc w:val="center"/>
              <w:rPr>
                <w:rFonts w:ascii="Verdana" w:hAnsi="Verdana"/>
                <w:sz w:val="15"/>
                <w:szCs w:val="15"/>
              </w:rPr>
            </w:pPr>
            <w:r>
              <w:rPr>
                <w:rFonts w:ascii="Verdana" w:hAnsi="Verdana" w:hint="eastAsia"/>
                <w:sz w:val="15"/>
                <w:szCs w:val="15"/>
              </w:rPr>
              <w:t>VCC</w:t>
            </w:r>
          </w:p>
        </w:tc>
        <w:tc>
          <w:tcPr>
            <w:tcW w:w="704" w:type="dxa"/>
            <w:shd w:val="clear" w:color="auto" w:fill="auto"/>
            <w:vAlign w:val="center"/>
          </w:tcPr>
          <w:p w:rsidR="007D2342" w:rsidRDefault="007D2342" w:rsidP="007D2342">
            <w:pPr>
              <w:jc w:val="center"/>
              <w:rPr>
                <w:rFonts w:ascii="Verdana" w:hAnsi="Verdana"/>
                <w:bCs/>
                <w:sz w:val="15"/>
                <w:szCs w:val="15"/>
              </w:rPr>
            </w:pPr>
            <w:r>
              <w:rPr>
                <w:rFonts w:ascii="Verdana" w:hAnsi="Verdana" w:hint="eastAsia"/>
                <w:bCs/>
                <w:sz w:val="15"/>
                <w:szCs w:val="15"/>
              </w:rPr>
              <w:t>OUT</w:t>
            </w:r>
          </w:p>
        </w:tc>
      </w:tr>
      <w:tr w:rsidR="007D2342" w:rsidTr="007D2342">
        <w:trPr>
          <w:trHeight w:val="205"/>
        </w:trPr>
        <w:tc>
          <w:tcPr>
            <w:tcW w:w="718" w:type="dxa"/>
            <w:shd w:val="clear" w:color="auto" w:fill="0D0D0D" w:themeFill="text1" w:themeFillTint="F2"/>
            <w:vAlign w:val="center"/>
          </w:tcPr>
          <w:p w:rsidR="007D2342" w:rsidRDefault="007D2342" w:rsidP="007D2342">
            <w:pPr>
              <w:jc w:val="center"/>
              <w:rPr>
                <w:rFonts w:ascii="Verdana" w:hAnsi="Verdana"/>
                <w:sz w:val="15"/>
                <w:szCs w:val="15"/>
              </w:rPr>
            </w:pPr>
            <w:r>
              <w:rPr>
                <w:rFonts w:ascii="Verdana" w:hAnsi="Verdana" w:hint="eastAsia"/>
                <w:sz w:val="15"/>
                <w:szCs w:val="15"/>
              </w:rPr>
              <w:t>接地</w:t>
            </w:r>
          </w:p>
        </w:tc>
        <w:tc>
          <w:tcPr>
            <w:tcW w:w="695" w:type="dxa"/>
            <w:shd w:val="clear" w:color="auto" w:fill="FF0000"/>
            <w:vAlign w:val="center"/>
          </w:tcPr>
          <w:p w:rsidR="007D2342" w:rsidRDefault="007D2342" w:rsidP="007D2342">
            <w:pPr>
              <w:jc w:val="center"/>
              <w:rPr>
                <w:rFonts w:ascii="Verdana" w:hAnsi="Verdana"/>
                <w:sz w:val="15"/>
                <w:szCs w:val="15"/>
              </w:rPr>
            </w:pPr>
            <w:r>
              <w:rPr>
                <w:rFonts w:ascii="Verdana" w:hAnsi="Verdana" w:hint="eastAsia"/>
                <w:sz w:val="15"/>
                <w:szCs w:val="15"/>
              </w:rPr>
              <w:t>电源</w:t>
            </w:r>
          </w:p>
        </w:tc>
        <w:tc>
          <w:tcPr>
            <w:tcW w:w="704" w:type="dxa"/>
            <w:shd w:val="clear" w:color="auto" w:fill="auto"/>
            <w:vAlign w:val="center"/>
          </w:tcPr>
          <w:p w:rsidR="007D2342" w:rsidRDefault="007D2342" w:rsidP="007D2342">
            <w:pPr>
              <w:jc w:val="center"/>
              <w:rPr>
                <w:rFonts w:ascii="Verdana" w:hAnsi="Verdana"/>
                <w:bCs/>
                <w:sz w:val="15"/>
                <w:szCs w:val="15"/>
              </w:rPr>
            </w:pPr>
            <w:r>
              <w:rPr>
                <w:rFonts w:ascii="Verdana" w:hAnsi="Verdana" w:hint="eastAsia"/>
                <w:bCs/>
                <w:sz w:val="15"/>
                <w:szCs w:val="15"/>
              </w:rPr>
              <w:t>信号线</w:t>
            </w:r>
          </w:p>
        </w:tc>
      </w:tr>
    </w:tbl>
    <w:p w:rsidR="007825CF" w:rsidRDefault="00937363" w:rsidP="00CA096E">
      <w:pPr>
        <w:spacing w:after="159" w:line="259" w:lineRule="auto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19404</wp:posOffset>
                </wp:positionV>
                <wp:extent cx="3943351" cy="1762088"/>
                <wp:effectExtent l="0" t="38100" r="19050" b="4826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351" cy="1762088"/>
                          <a:chOff x="0" y="-60606"/>
                          <a:chExt cx="3943351" cy="1762088"/>
                        </a:xfrm>
                      </wpg:grpSpPr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17769378">
                            <a:off x="1038225" y="-384493"/>
                            <a:ext cx="1543050" cy="231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" name="组合 1"/>
                        <wpg:cNvGrpSpPr/>
                        <wpg:grpSpPr>
                          <a:xfrm>
                            <a:off x="0" y="-60606"/>
                            <a:ext cx="3943351" cy="1762088"/>
                            <a:chOff x="800099" y="104812"/>
                            <a:chExt cx="3943351" cy="1762088"/>
                          </a:xfrm>
                        </wpg:grpSpPr>
                        <wps:wsp>
                          <wps:cNvPr id="6" name="线形标注 2 6"/>
                          <wps:cNvSpPr/>
                          <wps:spPr>
                            <a:xfrm>
                              <a:off x="1628773" y="104812"/>
                              <a:ext cx="1438276" cy="342900"/>
                            </a:xfrm>
                            <a:prstGeom prst="borderCallout2">
                              <a:avLst>
                                <a:gd name="adj1" fmla="val 18750"/>
                                <a:gd name="adj2" fmla="val -8333"/>
                                <a:gd name="adj3" fmla="val 18750"/>
                                <a:gd name="adj4" fmla="val -16667"/>
                                <a:gd name="adj5" fmla="val 231876"/>
                                <a:gd name="adj6" fmla="val -11674"/>
                              </a:avLst>
                            </a:prstGeom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7CF5" w:rsidRPr="00BC7CF5" w:rsidRDefault="00FC7FB2" w:rsidP="00BC7CF5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r w:rsidRPr="00FC7FB2">
                                  <w:rPr>
                                    <w:rFonts w:ascii="微软雅黑" w:eastAsia="微软雅黑" w:hAnsi="微软雅黑" w:hint="eastAsia"/>
                                  </w:rPr>
                                  <w:t>信号输出接口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线形标注 2 7"/>
                          <wps:cNvSpPr/>
                          <wps:spPr>
                            <a:xfrm>
                              <a:off x="3819525" y="962025"/>
                              <a:ext cx="923925" cy="342900"/>
                            </a:xfrm>
                            <a:prstGeom prst="borderCallout2">
                              <a:avLst>
                                <a:gd name="adj1" fmla="val 18750"/>
                                <a:gd name="adj2" fmla="val -8333"/>
                                <a:gd name="adj3" fmla="val 21528"/>
                                <a:gd name="adj4" fmla="val -32131"/>
                                <a:gd name="adj5" fmla="val 62500"/>
                                <a:gd name="adj6" fmla="val -79155"/>
                              </a:avLst>
                            </a:prstGeom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7CF5" w:rsidRPr="00BC7CF5" w:rsidRDefault="00BC7CF5" w:rsidP="00BC7CF5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r w:rsidRPr="00BC7CF5">
                                  <w:rPr>
                                    <w:rFonts w:ascii="微软雅黑" w:eastAsia="微软雅黑" w:hAnsi="微软雅黑" w:hint="eastAsia"/>
                                  </w:rPr>
                                  <w:t>指示灯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线形标注 2 8"/>
                          <wps:cNvSpPr/>
                          <wps:spPr>
                            <a:xfrm>
                              <a:off x="3819525" y="1514475"/>
                              <a:ext cx="923925" cy="342900"/>
                            </a:xfrm>
                            <a:prstGeom prst="borderCallout2">
                              <a:avLst>
                                <a:gd name="adj1" fmla="val 18750"/>
                                <a:gd name="adj2" fmla="val -8333"/>
                                <a:gd name="adj3" fmla="val 18750"/>
                                <a:gd name="adj4" fmla="val -16667"/>
                                <a:gd name="adj5" fmla="val 6944"/>
                                <a:gd name="adj6" fmla="val -34168"/>
                              </a:avLst>
                            </a:prstGeom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7CF5" w:rsidRPr="00BC7CF5" w:rsidRDefault="00113B87" w:rsidP="00BC7CF5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r w:rsidRPr="00113B87">
                                  <w:rPr>
                                    <w:rFonts w:ascii="微软雅黑" w:eastAsia="微软雅黑" w:hAnsi="微软雅黑" w:hint="eastAsia"/>
                                  </w:rPr>
                                  <w:t>发射头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线形标注 2 11"/>
                          <wps:cNvSpPr/>
                          <wps:spPr>
                            <a:xfrm flipH="1">
                              <a:off x="800099" y="1524000"/>
                              <a:ext cx="1304926" cy="342900"/>
                            </a:xfrm>
                            <a:prstGeom prst="borderCallout2">
                              <a:avLst>
                                <a:gd name="adj1" fmla="val 18750"/>
                                <a:gd name="adj2" fmla="val -8333"/>
                                <a:gd name="adj3" fmla="val 4861"/>
                                <a:gd name="adj4" fmla="val -28478"/>
                                <a:gd name="adj5" fmla="val 34722"/>
                                <a:gd name="adj6" fmla="val -41814"/>
                              </a:avLst>
                            </a:prstGeom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C7FB2" w:rsidRPr="00BC7CF5" w:rsidRDefault="00FC7FB2" w:rsidP="00FC7FB2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r w:rsidRPr="00BC7CF5">
                                  <w:rPr>
                                    <w:rFonts w:ascii="微软雅黑" w:eastAsia="微软雅黑" w:hAnsi="微软雅黑" w:hint="eastAsia"/>
                                  </w:rPr>
                                  <w:t>ф3</w:t>
                                </w:r>
                                <w:r w:rsidRPr="00BC7CF5">
                                  <w:rPr>
                                    <w:rFonts w:ascii="微软雅黑" w:eastAsia="微软雅黑" w:hAnsi="微软雅黑"/>
                                  </w:rPr>
                                  <w:t>固定</w:t>
                                </w:r>
                                <w:r w:rsidRPr="00BC7CF5">
                                  <w:rPr>
                                    <w:rFonts w:ascii="微软雅黑" w:eastAsia="微软雅黑" w:hAnsi="微软雅黑" w:hint="eastAsia"/>
                                  </w:rPr>
                                  <w:t>孔</w:t>
                                </w:r>
                              </w:p>
                              <w:p w:rsidR="00BC7CF5" w:rsidRPr="00BC7CF5" w:rsidRDefault="00BC7CF5" w:rsidP="00BC7CF5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线形标注 2 18"/>
                          <wps:cNvSpPr/>
                          <wps:spPr>
                            <a:xfrm>
                              <a:off x="3819525" y="447675"/>
                              <a:ext cx="923925" cy="342900"/>
                            </a:xfrm>
                            <a:prstGeom prst="borderCallout2">
                              <a:avLst>
                                <a:gd name="adj1" fmla="val 18750"/>
                                <a:gd name="adj2" fmla="val -8333"/>
                                <a:gd name="adj3" fmla="val 18750"/>
                                <a:gd name="adj4" fmla="val -16667"/>
                                <a:gd name="adj5" fmla="val 68055"/>
                                <a:gd name="adj6" fmla="val -35199"/>
                              </a:avLst>
                            </a:prstGeom>
                          </wps:spPr>
                          <wps:style>
                            <a:lnRef idx="2">
                              <a:schemeClr val="accent4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13B87" w:rsidRPr="00BC7CF5" w:rsidRDefault="00113B87" w:rsidP="00BC7CF5">
                                <w:pPr>
                                  <w:spacing w:line="0" w:lineRule="atLeast"/>
                                  <w:jc w:val="center"/>
                                  <w:rPr>
                                    <w:rFonts w:ascii="微软雅黑" w:eastAsia="微软雅黑" w:hAnsi="微软雅黑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</w:rPr>
                                  <w:t>接收</w:t>
                                </w:r>
                                <w:r w:rsidRPr="00113B87">
                                  <w:rPr>
                                    <w:rFonts w:ascii="微软雅黑" w:eastAsia="微软雅黑" w:hAnsi="微软雅黑" w:hint="eastAsia"/>
                                  </w:rPr>
                                  <w:t>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9" o:spid="_x0000_s1026" style="position:absolute;left:0;text-align:left;margin-left:98.25pt;margin-top:1.55pt;width:310.5pt;height:138.75pt;z-index:251674624;mso-height-relative:margin" coordorigin=",-606" coordsize="39433,17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" o:spid="_x0000_s1027" type="#_x0000_t75" style="position:absolute;left:10382;top:-3845;width:15430;height:23120;rotation:-41840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">
                  <v:imagedata r:id="rId11" o:title=""/>
                  <v:path arrowok="t"/>
                </v:shape>
                <v:group id="组合 1" o:spid="_x0000_s1028" style="position:absolute;top:-606;width:39433;height:17620" coordorigin="8000,1048" coordsize="39433,1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type id="_x0000_t48" coordsize="21600,21600" o:spt="48" adj="-10080,24300,-3600,4050,-1800,4050" path="m@0@1l@2@3@4@5nfem,l21600,r,21600l,21600xe">
                    <v:stroke joinstyle="miter"/>
                    <v:formulas>
                      <v:f eqn="val #0"/>
                      <v:f eqn="val #1"/>
                      <v:f eqn="val #2"/>
                      <v:f eqn="val #3"/>
                      <v:f eqn="val #4"/>
                      <v:f eqn="val #5"/>
                    </v:formulas>
                    <v:path arrowok="t" o:extrusionok="f" gradientshapeok="t" o:connecttype="custom" o:connectlocs="@0,@1;10800,0;10800,21600;0,10800;21600,10800"/>
                    <v:handles>
                      <v:h position="#0,#1"/>
                      <v:h position="#2,#3"/>
                      <v:h position="#4,#5"/>
                    </v:handles>
                    <o:callout v:ext="edit" on="t"/>
                  </v:shapetype>
                  <v:shape id="线形标注 2 6" o:spid="_x0000_s1029" type="#_x0000_t48" style="position:absolute;left:16287;top:1048;width:1438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" adj="-2522,50085" fillcolor="white [3201]" strokecolor="#8064a2 [3207]" strokeweight="2pt">
                    <v:textbox>
                      <w:txbxContent>
                        <w:p w:rsidR="00BC7CF5" w:rsidRPr="00BC7CF5" w:rsidRDefault="00FC7FB2" w:rsidP="00BC7CF5">
                          <w:pPr>
                            <w:spacing w:line="0" w:lineRule="atLeast"/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  <w:r w:rsidRPr="00FC7FB2">
                            <w:rPr>
                              <w:rFonts w:ascii="微软雅黑" w:eastAsia="微软雅黑" w:hAnsi="微软雅黑" w:hint="eastAsia"/>
                            </w:rPr>
                            <w:t>信号输出接口</w:t>
                          </w:r>
                        </w:p>
                      </w:txbxContent>
                    </v:textbox>
                    <o:callout v:ext="edit" minusy="t"/>
                  </v:shape>
                  <v:shape id="线形标注 2 7" o:spid="_x0000_s1030" type="#_x0000_t48" style="position:absolute;left:38195;top:9620;width:9239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" adj="-17097,13500,-6940,4650" fillcolor="white [3201]" strokecolor="#8064a2 [3207]" strokeweight="2pt">
                    <v:textbox>
                      <w:txbxContent>
                        <w:p w:rsidR="00BC7CF5" w:rsidRPr="00BC7CF5" w:rsidRDefault="00BC7CF5" w:rsidP="00BC7CF5">
                          <w:pPr>
                            <w:spacing w:line="0" w:lineRule="atLeast"/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  <w:r w:rsidRPr="00BC7CF5">
                            <w:rPr>
                              <w:rFonts w:ascii="微软雅黑" w:eastAsia="微软雅黑" w:hAnsi="微软雅黑" w:hint="eastAsia"/>
                            </w:rPr>
                            <w:t>指示灯</w:t>
                          </w:r>
                        </w:p>
                      </w:txbxContent>
                    </v:textbox>
                    <o:callout v:ext="edit" minusy="t"/>
                  </v:shape>
                  <v:shape id="线形标注 2 8" o:spid="_x0000_s1031" type="#_x0000_t48" style="position:absolute;left:38195;top:15144;width:9239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" adj="-7380,1500" fillcolor="white [3201]" strokecolor="#8064a2 [3207]" strokeweight="2pt">
                    <v:textbox>
                      <w:txbxContent>
                        <w:p w:rsidR="00BC7CF5" w:rsidRPr="00BC7CF5" w:rsidRDefault="00113B87" w:rsidP="00BC7CF5">
                          <w:pPr>
                            <w:spacing w:line="0" w:lineRule="atLeast"/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  <w:r w:rsidRPr="00113B87">
                            <w:rPr>
                              <w:rFonts w:ascii="微软雅黑" w:eastAsia="微软雅黑" w:hAnsi="微软雅黑" w:hint="eastAsia"/>
                            </w:rPr>
                            <w:t>发射头</w:t>
                          </w:r>
                        </w:p>
                      </w:txbxContent>
                    </v:textbox>
                  </v:shape>
                  <v:shape id="线形标注 2 11" o:spid="_x0000_s1032" type="#_x0000_t48" style="position:absolute;left:8000;top:15240;width:13050;height:342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" adj="-9032,7500,-6151,1050" fillcolor="white [3201]" strokecolor="#8064a2 [3207]" strokeweight="2pt">
                    <v:textbox>
                      <w:txbxContent>
                        <w:p w:rsidR="00FC7FB2" w:rsidRPr="00BC7CF5" w:rsidRDefault="00FC7FB2" w:rsidP="00FC7FB2">
                          <w:pPr>
                            <w:spacing w:line="0" w:lineRule="atLeast"/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  <w:r w:rsidRPr="00BC7CF5">
                            <w:rPr>
                              <w:rFonts w:ascii="微软雅黑" w:eastAsia="微软雅黑" w:hAnsi="微软雅黑" w:hint="eastAsia"/>
                            </w:rPr>
                            <w:t>ф3</w:t>
                          </w:r>
                          <w:r w:rsidRPr="00BC7CF5">
                            <w:rPr>
                              <w:rFonts w:ascii="微软雅黑" w:eastAsia="微软雅黑" w:hAnsi="微软雅黑"/>
                            </w:rPr>
                            <w:t>固定</w:t>
                          </w:r>
                          <w:r w:rsidRPr="00BC7CF5">
                            <w:rPr>
                              <w:rFonts w:ascii="微软雅黑" w:eastAsia="微软雅黑" w:hAnsi="微软雅黑" w:hint="eastAsia"/>
                            </w:rPr>
                            <w:t>孔</w:t>
                          </w:r>
                        </w:p>
                        <w:p w:rsidR="00BC7CF5" w:rsidRPr="00BC7CF5" w:rsidRDefault="00BC7CF5" w:rsidP="00BC7CF5">
                          <w:pPr>
                            <w:spacing w:line="0" w:lineRule="atLeast"/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</w:p>
                      </w:txbxContent>
                    </v:textbox>
                    <o:callout v:ext="edit" minusy="t"/>
                  </v:shape>
                  <v:shape id="线形标注 2 18" o:spid="_x0000_s1033" type="#_x0000_t48" style="position:absolute;left:38195;top:4476;width:9239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" adj="-7603,14700" fillcolor="white [3201]" strokecolor="#8064a2 [3207]" strokeweight="2pt">
                    <v:textbox>
                      <w:txbxContent>
                        <w:p w:rsidR="00113B87" w:rsidRPr="00BC7CF5" w:rsidRDefault="00113B87" w:rsidP="00BC7CF5">
                          <w:pPr>
                            <w:spacing w:line="0" w:lineRule="atLeast"/>
                            <w:jc w:val="center"/>
                            <w:rPr>
                              <w:rFonts w:ascii="微软雅黑" w:eastAsia="微软雅黑" w:hAnsi="微软雅黑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</w:rPr>
                            <w:t>接收</w:t>
                          </w:r>
                          <w:r w:rsidRPr="00113B87">
                            <w:rPr>
                              <w:rFonts w:ascii="微软雅黑" w:eastAsia="微软雅黑" w:hAnsi="微软雅黑" w:hint="eastAsia"/>
                            </w:rPr>
                            <w:t>头</w:t>
                          </w:r>
                        </w:p>
                      </w:txbxContent>
                    </v:textbox>
                    <o:callout v:ext="edit" minusy="t"/>
                  </v:shape>
                </v:group>
              </v:group>
            </w:pict>
          </mc:Fallback>
        </mc:AlternateContent>
      </w:r>
    </w:p>
    <w:p w:rsidR="007D2342" w:rsidRDefault="007D2342" w:rsidP="007D2342">
      <w:pPr>
        <w:pStyle w:val="af4"/>
        <w:spacing w:line="0" w:lineRule="atLeast"/>
        <w:ind w:left="850" w:firstLineChars="0" w:firstLine="0"/>
        <w:rPr>
          <w:rFonts w:ascii="微软雅黑" w:eastAsia="微软雅黑" w:hAnsi="微软雅黑"/>
          <w:sz w:val="24"/>
          <w:szCs w:val="24"/>
        </w:rPr>
      </w:pPr>
    </w:p>
    <w:p w:rsidR="007D2342" w:rsidRDefault="007D2342" w:rsidP="007D2342">
      <w:pPr>
        <w:pStyle w:val="af4"/>
        <w:spacing w:line="0" w:lineRule="atLeast"/>
        <w:ind w:left="850" w:firstLineChars="0" w:firstLine="0"/>
        <w:rPr>
          <w:rFonts w:ascii="微软雅黑" w:eastAsia="微软雅黑" w:hAnsi="微软雅黑"/>
          <w:sz w:val="24"/>
          <w:szCs w:val="24"/>
        </w:rPr>
      </w:pPr>
    </w:p>
    <w:p w:rsidR="007D2342" w:rsidRDefault="007D2342" w:rsidP="007D2342">
      <w:pPr>
        <w:pStyle w:val="af4"/>
        <w:spacing w:line="0" w:lineRule="atLeast"/>
        <w:ind w:left="85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D6DB782" wp14:editId="5525CD5E">
                <wp:simplePos x="0" y="0"/>
                <wp:positionH relativeFrom="column">
                  <wp:posOffset>533400</wp:posOffset>
                </wp:positionH>
                <wp:positionV relativeFrom="paragraph">
                  <wp:posOffset>171888</wp:posOffset>
                </wp:positionV>
                <wp:extent cx="487593" cy="747395"/>
                <wp:effectExtent l="38100" t="38100" r="27305" b="0"/>
                <wp:wrapNone/>
                <wp:docPr id="22" name="组合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7593" cy="747395"/>
                          <a:chOff x="0" y="0"/>
                          <a:chExt cx="1130269" cy="2071702"/>
                        </a:xfrm>
                      </wpg:grpSpPr>
                      <wps:wsp>
                        <wps:cNvPr id="23" name="矩形 2"/>
                        <wps:cNvSpPr/>
                        <wps:spPr>
                          <a:xfrm>
                            <a:off x="0" y="0"/>
                            <a:ext cx="979549" cy="157163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42500" cap="flat" cmpd="sng" algn="ctr">
                            <a:noFill/>
                            <a:prstDash val="soli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anchor="ctr"/>
                      </wps:wsp>
                      <wps:wsp>
                        <wps:cNvPr id="24" name="矩形 3"/>
                        <wps:cNvSpPr/>
                        <wps:spPr>
                          <a:xfrm>
                            <a:off x="91120" y="214314"/>
                            <a:ext cx="142876" cy="35719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75000"/>
                            </a:sysClr>
                          </a:solidFill>
                          <a:ln w="42500" cap="flat" cmpd="sng" algn="ctr">
                            <a:noFill/>
                            <a:prstDash val="solid"/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bodyPr anchor="ctr"/>
                      </wps:wsp>
                      <wps:wsp>
                        <wps:cNvPr id="25" name="矩形 4"/>
                        <wps:cNvSpPr/>
                        <wps:spPr>
                          <a:xfrm>
                            <a:off x="415061" y="214314"/>
                            <a:ext cx="142876" cy="35719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75000"/>
                            </a:sysClr>
                          </a:solidFill>
                          <a:ln w="42500" cap="flat" cmpd="sng" algn="ctr">
                            <a:noFill/>
                            <a:prstDash val="solid"/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bodyPr anchor="ctr"/>
                      </wps:wsp>
                      <wps:wsp>
                        <wps:cNvPr id="28" name="矩形 5"/>
                        <wps:cNvSpPr/>
                        <wps:spPr>
                          <a:xfrm>
                            <a:off x="739002" y="214314"/>
                            <a:ext cx="142876" cy="35719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75000"/>
                            </a:sysClr>
                          </a:solidFill>
                          <a:ln w="42500" cap="flat" cmpd="sng" algn="ctr">
                            <a:noFill/>
                            <a:prstDash val="solid"/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bodyPr anchor="ctr"/>
                      </wps:wsp>
                      <wps:wsp>
                        <wps:cNvPr id="34" name="矩形 6"/>
                        <wps:cNvSpPr/>
                        <wps:spPr>
                          <a:xfrm>
                            <a:off x="99746" y="1571636"/>
                            <a:ext cx="214314" cy="500066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>
                              <a:lumMod val="85000"/>
                              <a:lumOff val="15000"/>
                            </a:sysClr>
                          </a:solidFill>
                          <a:ln w="42500" cap="flat" cmpd="sng" algn="ctr">
                            <a:noFill/>
                            <a:prstDash val="solid"/>
                          </a:ln>
                          <a:effectLst>
                            <a:innerShdw blurRad="63500" dist="508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bodyPr anchor="ctr"/>
                      </wps:wsp>
                      <wps:wsp>
                        <wps:cNvPr id="35" name="矩形 7"/>
                        <wps:cNvSpPr/>
                        <wps:spPr>
                          <a:xfrm>
                            <a:off x="385498" y="1571636"/>
                            <a:ext cx="214314" cy="500066"/>
                          </a:xfrm>
                          <a:prstGeom prst="rect">
                            <a:avLst/>
                          </a:prstGeom>
                          <a:solidFill>
                            <a:srgbClr val="C00000"/>
                          </a:solidFill>
                          <a:ln w="42500" cap="flat" cmpd="sng" algn="ctr">
                            <a:noFill/>
                            <a:prstDash val="solid"/>
                          </a:ln>
                          <a:effectLst>
                            <a:innerShdw blurRad="63500" dist="508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bodyPr anchor="ctr"/>
                      </wps:wsp>
                      <wps:wsp>
                        <wps:cNvPr id="36" name="矩形 8"/>
                        <wps:cNvSpPr/>
                        <wps:spPr>
                          <a:xfrm>
                            <a:off x="671250" y="1571636"/>
                            <a:ext cx="214314" cy="50006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42500" cap="flat" cmpd="sng" algn="ctr">
                            <a:noFill/>
                            <a:prstDash val="solid"/>
                          </a:ln>
                          <a:effectLst>
                            <a:innerShdw blurRad="63500" dist="508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bodyPr anchor="ctr"/>
                      </wps:wsp>
                      <wps:wsp>
                        <wps:cNvPr id="37" name="TextBox 51"/>
                        <wps:cNvSpPr txBox="1"/>
                        <wps:spPr>
                          <a:xfrm>
                            <a:off x="0" y="1214446"/>
                            <a:ext cx="357196" cy="29849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D2342" w:rsidRDefault="007D2342" w:rsidP="007D2342">
                              <w:pPr>
                                <w:pStyle w:val="af1"/>
                                <w:spacing w:before="0" w:beforeAutospacing="0" w:after="0" w:afterAutospacing="0"/>
                                <w:rPr>
                                  <w:szCs w:val="24"/>
                                </w:rPr>
                              </w:pPr>
                              <w:r w:rsidRPr="00840076">
                                <w:rPr>
                                  <w:rFonts w:ascii="等线" w:eastAsia="等线" w:hAnsi="等线" w:cs="Times New Roman" w:hint="eastAsia"/>
                                  <w:color w:val="808080"/>
                                  <w:kern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38" name="TextBox 52"/>
                        <wps:cNvSpPr txBox="1"/>
                        <wps:spPr>
                          <a:xfrm>
                            <a:off x="622304" y="559362"/>
                            <a:ext cx="507965" cy="10123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7D2342" w:rsidRDefault="007D2342" w:rsidP="007D2342">
                              <w:pPr>
                                <w:pStyle w:val="af1"/>
                                <w:spacing w:before="0" w:beforeAutospacing="0" w:after="0" w:afterAutospacing="0"/>
                                <w:rPr>
                                  <w:szCs w:val="24"/>
                                </w:rPr>
                              </w:pPr>
                              <w:r w:rsidRPr="00840076">
                                <w:rPr>
                                  <w:rFonts w:ascii="等线" w:eastAsia="等线" w:hAnsi="等线" w:cs="Times New Roman" w:hint="eastAsia"/>
                                  <w:color w:val="808080"/>
                                  <w:kern w:val="24"/>
                                  <w:sz w:val="28"/>
                                  <w:szCs w:val="28"/>
                                </w:rPr>
                                <w:t>2510KF</w:t>
                              </w:r>
                            </w:p>
                          </w:txbxContent>
                        </wps:txbx>
                        <wps:bodyPr vert="vert270" wrap="square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6DB782" id="组合 22" o:spid="_x0000_s1034" style="position:absolute;left:0;text-align:left;margin-left:42pt;margin-top:13.55pt;width:38.4pt;height:58.85pt;z-index:251676672" coordsize="11302,20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">
                <v:rect id="矩形 2" o:spid="_x0000_s1035" style="position:absolute;width:9795;height:15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" fillcolor="window" stroked="f" strokeweight="1.1806mm">
                  <v:shadow on="t" color="black" opacity="26214f" origin="-.5,-.5" offset=".74836mm,.74836mm"/>
                </v:rect>
                <v:rect id="矩形 3" o:spid="_x0000_s1036" style="position:absolute;left:911;top:2143;width:1428;height:3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" fillcolor="#bfbfbf" stroked="f" strokeweight="1.1806mm"/>
                <v:rect id="矩形 4" o:spid="_x0000_s1037" style="position:absolute;left:4150;top:2143;width:1429;height:3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" fillcolor="#bfbfbf" stroked="f" strokeweight="1.1806mm"/>
                <v:rect id="矩形 5" o:spid="_x0000_s1038" style="position:absolute;left:7390;top:2143;width:1428;height:3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" fillcolor="#bfbfbf" stroked="f" strokeweight="1.1806mm"/>
                <v:rect id="矩形 6" o:spid="_x0000_s1039" style="position:absolute;left:997;top:15716;width:2143;height:5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" fillcolor="#262626" stroked="f" strokeweight="1.1806mm"/>
                <v:rect id="矩形 7" o:spid="_x0000_s1040" style="position:absolute;left:3854;top:15716;width:2144;height:5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" fillcolor="#c00000" stroked="f" strokeweight="1.1806mm"/>
                <v:rect id="矩形 8" o:spid="_x0000_s1041" style="position:absolute;left:6712;top:15716;width:2143;height:5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" fillcolor="yellow" stroked="f" strokeweight="1.1806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1" o:spid="_x0000_s1042" type="#_x0000_t202" style="position:absolute;top:12144;width:357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:rsidR="007D2342" w:rsidRDefault="007D2342" w:rsidP="007D2342">
                        <w:pPr>
                          <w:pStyle w:val="af1"/>
                          <w:spacing w:before="0" w:beforeAutospacing="0" w:after="0" w:afterAutospacing="0"/>
                          <w:rPr>
                            <w:szCs w:val="24"/>
                          </w:rPr>
                        </w:pPr>
                        <w:r w:rsidRPr="00840076">
                          <w:rPr>
                            <w:rFonts w:ascii="等线" w:eastAsia="等线" w:hAnsi="等线" w:cs="Times New Roman" w:hint="eastAsia"/>
                            <w:color w:val="808080"/>
                            <w:kern w:val="24"/>
                          </w:rPr>
                          <w:t>1</w:t>
                        </w:r>
                      </w:p>
                    </w:txbxContent>
                  </v:textbox>
                </v:shape>
                <v:shape id="TextBox 52" o:spid="_x0000_s1043" type="#_x0000_t202" style="position:absolute;left:6223;top:5593;width:5079;height:10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" filled="f" stroked="f">
                  <v:textbox style="layout-flow:vertical;mso-layout-flow-alt:bottom-to-top">
                    <w:txbxContent>
                      <w:p w:rsidR="007D2342" w:rsidRDefault="007D2342" w:rsidP="007D2342">
                        <w:pPr>
                          <w:pStyle w:val="af1"/>
                          <w:spacing w:before="0" w:beforeAutospacing="0" w:after="0" w:afterAutospacing="0"/>
                          <w:rPr>
                            <w:szCs w:val="24"/>
                          </w:rPr>
                        </w:pPr>
                        <w:r w:rsidRPr="00840076">
                          <w:rPr>
                            <w:rFonts w:ascii="等线" w:eastAsia="等线" w:hAnsi="等线" w:cs="Times New Roman" w:hint="eastAsia"/>
                            <w:color w:val="808080"/>
                            <w:kern w:val="24"/>
                            <w:sz w:val="28"/>
                            <w:szCs w:val="28"/>
                          </w:rPr>
                          <w:t>2510KF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D2342" w:rsidRDefault="007D2342" w:rsidP="007D2342">
      <w:pPr>
        <w:pStyle w:val="af4"/>
        <w:spacing w:line="0" w:lineRule="atLeast"/>
        <w:ind w:left="850" w:firstLineChars="0" w:firstLine="0"/>
        <w:rPr>
          <w:rFonts w:ascii="微软雅黑" w:eastAsia="微软雅黑" w:hAnsi="微软雅黑"/>
          <w:sz w:val="24"/>
          <w:szCs w:val="24"/>
        </w:rPr>
      </w:pPr>
    </w:p>
    <w:p w:rsidR="007D2342" w:rsidRDefault="007D2342" w:rsidP="007D2342">
      <w:pPr>
        <w:pStyle w:val="af4"/>
        <w:spacing w:line="0" w:lineRule="atLeast"/>
        <w:ind w:left="850" w:firstLineChars="0" w:firstLine="0"/>
        <w:rPr>
          <w:rFonts w:ascii="微软雅黑" w:eastAsia="微软雅黑" w:hAnsi="微软雅黑"/>
          <w:sz w:val="24"/>
          <w:szCs w:val="24"/>
        </w:rPr>
      </w:pPr>
    </w:p>
    <w:p w:rsidR="007D2342" w:rsidRDefault="007D2342" w:rsidP="007D2342">
      <w:pPr>
        <w:pStyle w:val="af4"/>
        <w:spacing w:line="0" w:lineRule="atLeast"/>
        <w:ind w:left="850" w:firstLineChars="0" w:firstLine="0"/>
        <w:rPr>
          <w:rFonts w:ascii="微软雅黑" w:eastAsia="微软雅黑" w:hAnsi="微软雅黑"/>
          <w:sz w:val="24"/>
          <w:szCs w:val="24"/>
        </w:rPr>
      </w:pPr>
    </w:p>
    <w:p w:rsidR="007D2342" w:rsidRDefault="007D2342" w:rsidP="007D2342">
      <w:pPr>
        <w:pStyle w:val="af4"/>
        <w:spacing w:line="0" w:lineRule="atLeast"/>
        <w:ind w:left="850" w:firstLineChars="0" w:firstLine="0"/>
        <w:rPr>
          <w:rFonts w:ascii="微软雅黑" w:eastAsia="微软雅黑" w:hAnsi="微软雅黑"/>
          <w:sz w:val="24"/>
          <w:szCs w:val="24"/>
        </w:rPr>
      </w:pPr>
    </w:p>
    <w:p w:rsidR="00292BF3" w:rsidRPr="007D2342" w:rsidRDefault="00292BF3" w:rsidP="007D2342">
      <w:pPr>
        <w:pStyle w:val="af4"/>
        <w:numPr>
          <w:ilvl w:val="0"/>
          <w:numId w:val="23"/>
        </w:numPr>
        <w:spacing w:line="0" w:lineRule="atLeast"/>
        <w:ind w:left="850" w:firstLineChars="0" w:hanging="425"/>
        <w:rPr>
          <w:rFonts w:ascii="微软雅黑" w:eastAsia="微软雅黑" w:hAnsi="微软雅黑"/>
          <w:sz w:val="24"/>
          <w:szCs w:val="24"/>
        </w:rPr>
      </w:pPr>
      <w:r w:rsidRPr="007D2342">
        <w:rPr>
          <w:rFonts w:ascii="微软雅黑" w:eastAsia="微软雅黑" w:hAnsi="微软雅黑" w:hint="eastAsia"/>
          <w:sz w:val="24"/>
          <w:szCs w:val="24"/>
        </w:rPr>
        <w:t>输出模拟信号值，当前方有障碍物时，输出模拟值，障碍物距离不同时，输出模拟值不同。(通过</w:t>
      </w:r>
      <w:proofErr w:type="gramStart"/>
      <w:r w:rsidR="007D2342" w:rsidRPr="007D2342">
        <w:rPr>
          <w:rFonts w:ascii="微软雅黑" w:eastAsia="微软雅黑" w:hAnsi="微软雅黑" w:hint="eastAsia"/>
          <w:sz w:val="24"/>
          <w:szCs w:val="24"/>
        </w:rPr>
        <w:t>纳茵特</w:t>
      </w:r>
      <w:proofErr w:type="gramEnd"/>
      <w:r w:rsidR="007D2342" w:rsidRPr="007D2342">
        <w:rPr>
          <w:rFonts w:ascii="微软雅黑" w:eastAsia="微软雅黑" w:hAnsi="微软雅黑"/>
          <w:sz w:val="24"/>
          <w:szCs w:val="24"/>
        </w:rPr>
        <w:t>M4</w:t>
      </w:r>
      <w:r w:rsidRPr="007D2342">
        <w:rPr>
          <w:rFonts w:ascii="微软雅黑" w:eastAsia="微软雅黑" w:hAnsi="微软雅黑" w:hint="eastAsia"/>
          <w:sz w:val="24"/>
          <w:szCs w:val="24"/>
        </w:rPr>
        <w:t>主机测试程序可查看模拟值)正常情况下 ：当障碍物距离越近时，输出模拟值越小</w:t>
      </w:r>
      <w:r w:rsidR="007D2342" w:rsidRPr="007D2342">
        <w:rPr>
          <w:rFonts w:ascii="微软雅黑" w:eastAsia="微软雅黑" w:hAnsi="微软雅黑" w:hint="eastAsia"/>
          <w:sz w:val="24"/>
          <w:szCs w:val="24"/>
        </w:rPr>
        <w:t>，</w:t>
      </w:r>
      <w:r w:rsidRPr="007D2342">
        <w:rPr>
          <w:rFonts w:ascii="微软雅黑" w:eastAsia="微软雅黑" w:hAnsi="微软雅黑" w:hint="eastAsia"/>
          <w:sz w:val="24"/>
          <w:szCs w:val="24"/>
        </w:rPr>
        <w:t>当障碍物距离越远时，输出模拟值越大</w:t>
      </w:r>
      <w:r w:rsidR="007D2342" w:rsidRPr="007D2342">
        <w:rPr>
          <w:rFonts w:ascii="微软雅黑" w:eastAsia="微软雅黑" w:hAnsi="微软雅黑" w:hint="eastAsia"/>
          <w:sz w:val="24"/>
          <w:szCs w:val="24"/>
        </w:rPr>
        <w:t>；</w:t>
      </w:r>
    </w:p>
    <w:p w:rsidR="00292BF3" w:rsidRPr="007D2342" w:rsidRDefault="00292BF3" w:rsidP="007D2342">
      <w:pPr>
        <w:pStyle w:val="af4"/>
        <w:numPr>
          <w:ilvl w:val="0"/>
          <w:numId w:val="23"/>
        </w:numPr>
        <w:spacing w:line="0" w:lineRule="atLeast"/>
        <w:ind w:left="850" w:firstLineChars="0" w:hanging="425"/>
        <w:rPr>
          <w:rFonts w:ascii="微软雅黑" w:eastAsia="微软雅黑" w:hAnsi="微软雅黑"/>
          <w:sz w:val="24"/>
          <w:szCs w:val="24"/>
        </w:rPr>
      </w:pPr>
      <w:r w:rsidRPr="007D2342">
        <w:rPr>
          <w:rFonts w:ascii="微软雅黑" w:eastAsia="微软雅黑" w:hAnsi="微软雅黑" w:hint="eastAsia"/>
          <w:sz w:val="24"/>
          <w:szCs w:val="24"/>
        </w:rPr>
        <w:t>指示灯</w:t>
      </w:r>
      <w:r w:rsidR="007D2342" w:rsidRPr="007D2342">
        <w:rPr>
          <w:rFonts w:ascii="微软雅黑" w:eastAsia="微软雅黑" w:hAnsi="微软雅黑" w:hint="eastAsia"/>
          <w:sz w:val="24"/>
          <w:szCs w:val="24"/>
        </w:rPr>
        <w:t>：</w:t>
      </w:r>
      <w:r w:rsidRPr="007D2342">
        <w:rPr>
          <w:rFonts w:ascii="微软雅黑" w:eastAsia="微软雅黑" w:hAnsi="微软雅黑" w:hint="eastAsia"/>
          <w:sz w:val="24"/>
          <w:szCs w:val="24"/>
        </w:rPr>
        <w:t>当超声波供电时，指示灯常亮，如果不亮，则有可能超声波有问题，请进行检测。</w:t>
      </w:r>
    </w:p>
    <w:p w:rsidR="00292BF3" w:rsidRPr="007D2342" w:rsidRDefault="00292BF3" w:rsidP="007D2342">
      <w:pPr>
        <w:pStyle w:val="af4"/>
        <w:numPr>
          <w:ilvl w:val="0"/>
          <w:numId w:val="23"/>
        </w:numPr>
        <w:spacing w:line="0" w:lineRule="atLeast"/>
        <w:ind w:left="850" w:firstLineChars="0" w:hanging="425"/>
        <w:rPr>
          <w:rFonts w:ascii="微软雅黑" w:eastAsia="微软雅黑" w:hAnsi="微软雅黑"/>
          <w:sz w:val="24"/>
          <w:szCs w:val="24"/>
        </w:rPr>
      </w:pPr>
      <w:r w:rsidRPr="007D2342">
        <w:rPr>
          <w:rFonts w:ascii="微软雅黑" w:eastAsia="微软雅黑" w:hAnsi="微软雅黑" w:hint="eastAsia"/>
          <w:sz w:val="24"/>
          <w:szCs w:val="24"/>
        </w:rPr>
        <w:t>发射头</w:t>
      </w:r>
      <w:r w:rsidR="007D2342" w:rsidRPr="007D2342">
        <w:rPr>
          <w:rFonts w:ascii="微软雅黑" w:eastAsia="微软雅黑" w:hAnsi="微软雅黑" w:hint="eastAsia"/>
          <w:sz w:val="24"/>
          <w:szCs w:val="24"/>
        </w:rPr>
        <w:t>：</w:t>
      </w:r>
      <w:r w:rsidRPr="007D2342">
        <w:rPr>
          <w:rFonts w:ascii="微软雅黑" w:eastAsia="微软雅黑" w:hAnsi="微软雅黑" w:hint="eastAsia"/>
          <w:sz w:val="24"/>
          <w:szCs w:val="24"/>
        </w:rPr>
        <w:t>发射特定频率的超声波</w:t>
      </w:r>
    </w:p>
    <w:p w:rsidR="00292BF3" w:rsidRPr="007D2342" w:rsidRDefault="00292BF3" w:rsidP="007D2342">
      <w:pPr>
        <w:pStyle w:val="af4"/>
        <w:numPr>
          <w:ilvl w:val="0"/>
          <w:numId w:val="23"/>
        </w:numPr>
        <w:spacing w:line="0" w:lineRule="atLeast"/>
        <w:ind w:left="850" w:firstLineChars="0" w:hanging="425"/>
        <w:rPr>
          <w:rFonts w:ascii="微软雅黑" w:eastAsia="微软雅黑" w:hAnsi="微软雅黑"/>
          <w:sz w:val="24"/>
          <w:szCs w:val="24"/>
        </w:rPr>
      </w:pPr>
      <w:r w:rsidRPr="007D2342">
        <w:rPr>
          <w:rFonts w:ascii="微软雅黑" w:eastAsia="微软雅黑" w:hAnsi="微软雅黑" w:hint="eastAsia"/>
          <w:sz w:val="24"/>
          <w:szCs w:val="24"/>
        </w:rPr>
        <w:t>接收头</w:t>
      </w:r>
      <w:r w:rsidR="007D2342" w:rsidRPr="007D2342">
        <w:rPr>
          <w:rFonts w:ascii="微软雅黑" w:eastAsia="微软雅黑" w:hAnsi="微软雅黑" w:hint="eastAsia"/>
          <w:sz w:val="24"/>
          <w:szCs w:val="24"/>
        </w:rPr>
        <w:t>：</w:t>
      </w:r>
      <w:r w:rsidRPr="007D2342">
        <w:rPr>
          <w:rFonts w:ascii="微软雅黑" w:eastAsia="微软雅黑" w:hAnsi="微软雅黑" w:hint="eastAsia"/>
          <w:sz w:val="24"/>
          <w:szCs w:val="24"/>
        </w:rPr>
        <w:t>接收返回的超声波</w:t>
      </w:r>
    </w:p>
    <w:p w:rsidR="00292BF3" w:rsidRPr="007D2342" w:rsidRDefault="00292BF3" w:rsidP="007D2342">
      <w:pPr>
        <w:pStyle w:val="af4"/>
        <w:numPr>
          <w:ilvl w:val="0"/>
          <w:numId w:val="23"/>
        </w:numPr>
        <w:spacing w:line="0" w:lineRule="atLeast"/>
        <w:ind w:left="850" w:firstLineChars="0" w:hanging="425"/>
        <w:rPr>
          <w:rFonts w:ascii="微软雅黑" w:eastAsia="微软雅黑" w:hAnsi="微软雅黑"/>
          <w:sz w:val="24"/>
          <w:szCs w:val="24"/>
        </w:rPr>
      </w:pPr>
      <w:r w:rsidRPr="007D2342">
        <w:rPr>
          <w:rFonts w:ascii="微软雅黑" w:eastAsia="微软雅黑" w:hAnsi="微软雅黑" w:hint="eastAsia"/>
          <w:sz w:val="24"/>
          <w:szCs w:val="24"/>
        </w:rPr>
        <w:t>固定孔</w:t>
      </w:r>
      <w:r w:rsidR="007D2342" w:rsidRPr="007D2342">
        <w:rPr>
          <w:rFonts w:ascii="微软雅黑" w:eastAsia="微软雅黑" w:hAnsi="微软雅黑" w:hint="eastAsia"/>
          <w:sz w:val="24"/>
          <w:szCs w:val="24"/>
        </w:rPr>
        <w:t>：</w:t>
      </w:r>
      <w:proofErr w:type="gramStart"/>
      <w:r w:rsidRPr="007D2342">
        <w:rPr>
          <w:rFonts w:ascii="微软雅黑" w:eastAsia="微软雅黑" w:hAnsi="微软雅黑" w:hint="eastAsia"/>
          <w:sz w:val="24"/>
          <w:szCs w:val="24"/>
        </w:rPr>
        <w:t>双颗或</w:t>
      </w:r>
      <w:proofErr w:type="gramEnd"/>
      <w:r w:rsidRPr="007D2342">
        <w:rPr>
          <w:rFonts w:ascii="微软雅黑" w:eastAsia="微软雅黑" w:hAnsi="微软雅黑" w:hint="eastAsia"/>
          <w:sz w:val="24"/>
          <w:szCs w:val="24"/>
        </w:rPr>
        <w:t>四颗Ø3螺丝安装，注意电路板下面不要有金属接触。</w:t>
      </w:r>
    </w:p>
    <w:p w:rsidR="00CA096E" w:rsidRPr="00CA096E" w:rsidRDefault="00CA096E" w:rsidP="00CA096E">
      <w:pPr>
        <w:pStyle w:val="af4"/>
        <w:numPr>
          <w:ilvl w:val="0"/>
          <w:numId w:val="15"/>
        </w:numPr>
        <w:ind w:left="0" w:firstLineChars="0" w:firstLine="0"/>
        <w:rPr>
          <w:rFonts w:ascii="微软雅黑" w:eastAsia="微软雅黑" w:hAnsi="微软雅黑" w:cs="微软雅黑"/>
          <w:sz w:val="30"/>
        </w:rPr>
      </w:pPr>
      <w:r w:rsidRPr="00CA096E">
        <w:rPr>
          <w:rFonts w:ascii="微软雅黑" w:eastAsia="微软雅黑" w:hAnsi="微软雅黑" w:cs="微软雅黑" w:hint="eastAsia"/>
          <w:sz w:val="30"/>
        </w:rPr>
        <w:t xml:space="preserve">使用 </w:t>
      </w:r>
    </w:p>
    <w:p w:rsidR="002479C0" w:rsidRPr="002479C0" w:rsidRDefault="002479C0" w:rsidP="002479C0">
      <w:pPr>
        <w:spacing w:line="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 </w:t>
      </w:r>
      <w:r w:rsidRPr="002479C0">
        <w:rPr>
          <w:rFonts w:ascii="微软雅黑" w:eastAsia="微软雅黑" w:hAnsi="微软雅黑" w:cs="微软雅黑" w:hint="eastAsia"/>
        </w:rPr>
        <w:t>建议</w:t>
      </w:r>
      <w:r>
        <w:rPr>
          <w:rFonts w:ascii="微软雅黑" w:eastAsia="微软雅黑" w:hAnsi="微软雅黑" w:cs="微软雅黑" w:hint="eastAsia"/>
        </w:rPr>
        <w:t>水</w:t>
      </w:r>
      <w:r>
        <w:rPr>
          <w:rFonts w:ascii="微软雅黑" w:eastAsia="微软雅黑" w:hAnsi="微软雅黑" w:cs="微软雅黑"/>
        </w:rPr>
        <w:t>平</w:t>
      </w:r>
      <w:r w:rsidRPr="002479C0">
        <w:rPr>
          <w:rFonts w:ascii="微软雅黑" w:eastAsia="微软雅黑" w:hAnsi="微软雅黑" w:cs="微软雅黑" w:hint="eastAsia"/>
        </w:rPr>
        <w:t>安装，传感器外立面有方框的在下，使用一颗Ø 3螺丝</w:t>
      </w:r>
      <w:proofErr w:type="gramStart"/>
      <w:r w:rsidRPr="002479C0">
        <w:rPr>
          <w:rFonts w:ascii="微软雅黑" w:eastAsia="微软雅黑" w:hAnsi="微软雅黑" w:cs="微软雅黑" w:hint="eastAsia"/>
        </w:rPr>
        <w:t>或铜柱将</w:t>
      </w:r>
      <w:proofErr w:type="gramEnd"/>
      <w:r w:rsidRPr="002479C0">
        <w:rPr>
          <w:rFonts w:ascii="微软雅黑" w:eastAsia="微软雅黑" w:hAnsi="微软雅黑" w:cs="微软雅黑" w:hint="eastAsia"/>
        </w:rPr>
        <w:t>其安装到机器人机身的安装孔上。</w:t>
      </w:r>
    </w:p>
    <w:p w:rsidR="002479C0" w:rsidRPr="002479C0" w:rsidRDefault="002479C0" w:rsidP="002479C0">
      <w:pPr>
        <w:spacing w:line="0" w:lineRule="atLeast"/>
        <w:ind w:firstLineChars="200" w:firstLine="480"/>
        <w:rPr>
          <w:rFonts w:ascii="微软雅黑" w:eastAsia="微软雅黑" w:hAnsi="微软雅黑" w:cs="微软雅黑"/>
        </w:rPr>
      </w:pPr>
      <w:r w:rsidRPr="002479C0">
        <w:rPr>
          <w:rFonts w:ascii="微软雅黑" w:eastAsia="微软雅黑" w:hAnsi="微软雅黑" w:cs="微软雅黑" w:hint="eastAsia"/>
        </w:rPr>
        <w:t>传感器可接入端口：以</w:t>
      </w:r>
      <w:r w:rsidRPr="002479C0">
        <w:rPr>
          <w:rFonts w:ascii="微软雅黑" w:eastAsia="微软雅黑" w:hAnsi="微软雅黑" w:hint="eastAsia"/>
          <w:szCs w:val="21"/>
        </w:rPr>
        <w:t>纳茵</w:t>
      </w:r>
      <w:proofErr w:type="gramStart"/>
      <w:r w:rsidRPr="002479C0">
        <w:rPr>
          <w:rFonts w:ascii="微软雅黑" w:eastAsia="微软雅黑" w:hAnsi="微软雅黑" w:hint="eastAsia"/>
          <w:szCs w:val="21"/>
        </w:rPr>
        <w:t>特</w:t>
      </w:r>
      <w:proofErr w:type="gramEnd"/>
      <w:r w:rsidRPr="002479C0">
        <w:rPr>
          <w:rFonts w:ascii="微软雅黑" w:eastAsia="微软雅黑" w:hAnsi="微软雅黑" w:hint="eastAsia"/>
          <w:szCs w:val="21"/>
        </w:rPr>
        <w:t>机器人M4主机</w:t>
      </w:r>
      <w:r w:rsidRPr="002479C0">
        <w:rPr>
          <w:rFonts w:ascii="微软雅黑" w:eastAsia="微软雅黑" w:hAnsi="微软雅黑" w:cs="微软雅黑" w:hint="eastAsia"/>
        </w:rPr>
        <w:t>为例，可接入1~12端口。</w:t>
      </w:r>
    </w:p>
    <w:p w:rsidR="002479C0" w:rsidRDefault="002479C0" w:rsidP="002479C0">
      <w:pPr>
        <w:spacing w:line="0" w:lineRule="atLeast"/>
        <w:rPr>
          <w:rFonts w:ascii="微软雅黑" w:eastAsia="微软雅黑" w:hAnsi="微软雅黑" w:cs="微软雅黑"/>
        </w:rPr>
      </w:pPr>
      <w:r w:rsidRPr="002479C0">
        <w:rPr>
          <w:rFonts w:ascii="微软雅黑" w:eastAsia="微软雅黑" w:hAnsi="微软雅黑" w:cs="微软雅黑" w:hint="eastAsia"/>
        </w:rPr>
        <w:t>注意：安装时注意防止其他</w:t>
      </w:r>
      <w:r>
        <w:rPr>
          <w:rFonts w:ascii="微软雅黑" w:eastAsia="微软雅黑" w:hAnsi="微软雅黑" w:cs="微软雅黑" w:hint="eastAsia"/>
        </w:rPr>
        <w:t>超</w:t>
      </w:r>
      <w:r>
        <w:rPr>
          <w:rFonts w:ascii="微软雅黑" w:eastAsia="微软雅黑" w:hAnsi="微软雅黑" w:cs="微软雅黑"/>
        </w:rPr>
        <w:t>声波传感器</w:t>
      </w:r>
      <w:r w:rsidRPr="002479C0">
        <w:rPr>
          <w:rFonts w:ascii="微软雅黑" w:eastAsia="微软雅黑" w:hAnsi="微软雅黑" w:cs="微软雅黑" w:hint="eastAsia"/>
        </w:rPr>
        <w:t>的干扰</w:t>
      </w:r>
      <w:r>
        <w:rPr>
          <w:rFonts w:ascii="微软雅黑" w:eastAsia="微软雅黑" w:hAnsi="微软雅黑" w:cs="微软雅黑" w:hint="eastAsia"/>
        </w:rPr>
        <w:t>。</w:t>
      </w:r>
    </w:p>
    <w:p w:rsidR="002479C0" w:rsidRPr="002479C0" w:rsidRDefault="002479C0" w:rsidP="002479C0">
      <w:pPr>
        <w:pStyle w:val="af4"/>
        <w:numPr>
          <w:ilvl w:val="0"/>
          <w:numId w:val="15"/>
        </w:numPr>
        <w:ind w:left="0" w:firstLineChars="0" w:firstLine="0"/>
        <w:rPr>
          <w:rFonts w:ascii="微软雅黑" w:eastAsia="微软雅黑" w:hAnsi="微软雅黑" w:cs="微软雅黑"/>
          <w:sz w:val="30"/>
        </w:rPr>
      </w:pPr>
      <w:r w:rsidRPr="002479C0">
        <w:rPr>
          <w:rFonts w:ascii="微软雅黑" w:eastAsia="微软雅黑" w:hAnsi="微软雅黑" w:cs="微软雅黑" w:hint="eastAsia"/>
          <w:sz w:val="30"/>
        </w:rPr>
        <w:t>例程（</w:t>
      </w:r>
      <w:r w:rsidRPr="002479C0">
        <w:rPr>
          <w:rFonts w:ascii="微软雅黑" w:eastAsia="微软雅黑" w:hAnsi="微软雅黑" w:cs="微软雅黑" w:hint="eastAsia"/>
          <w:sz w:val="24"/>
        </w:rPr>
        <w:t>以纳茵</w:t>
      </w:r>
      <w:proofErr w:type="gramStart"/>
      <w:r w:rsidRPr="002479C0">
        <w:rPr>
          <w:rFonts w:ascii="微软雅黑" w:eastAsia="微软雅黑" w:hAnsi="微软雅黑" w:cs="微软雅黑" w:hint="eastAsia"/>
          <w:sz w:val="24"/>
        </w:rPr>
        <w:t>特</w:t>
      </w:r>
      <w:proofErr w:type="gramEnd"/>
      <w:r w:rsidRPr="002479C0">
        <w:rPr>
          <w:rFonts w:ascii="微软雅黑" w:eastAsia="微软雅黑" w:hAnsi="微软雅黑" w:cs="微软雅黑" w:hint="eastAsia"/>
          <w:sz w:val="24"/>
        </w:rPr>
        <w:t>机器人M4主机C语言为例</w:t>
      </w:r>
      <w:r w:rsidRPr="002479C0">
        <w:rPr>
          <w:rFonts w:ascii="微软雅黑" w:eastAsia="微软雅黑" w:hAnsi="微软雅黑" w:cs="微软雅黑" w:hint="eastAsia"/>
          <w:sz w:val="30"/>
        </w:rPr>
        <w:t xml:space="preserve">） </w:t>
      </w:r>
    </w:p>
    <w:p w:rsidR="002479C0" w:rsidRPr="00832AD3" w:rsidRDefault="002479C0" w:rsidP="002479C0">
      <w:pPr>
        <w:spacing w:line="400" w:lineRule="exact"/>
        <w:ind w:leftChars="175" w:left="420"/>
        <w:rPr>
          <w:rFonts w:ascii="微软雅黑" w:eastAsia="微软雅黑" w:hAnsi="微软雅黑"/>
          <w:szCs w:val="21"/>
        </w:rPr>
      </w:pPr>
      <w:r w:rsidRPr="00832AD3">
        <w:rPr>
          <w:rFonts w:ascii="微软雅黑" w:eastAsia="微软雅黑" w:hAnsi="微软雅黑" w:hint="eastAsia"/>
          <w:szCs w:val="21"/>
        </w:rPr>
        <w:t>连接到纳茵</w:t>
      </w:r>
      <w:proofErr w:type="gramStart"/>
      <w:r w:rsidRPr="00832AD3">
        <w:rPr>
          <w:rFonts w:ascii="微软雅黑" w:eastAsia="微软雅黑" w:hAnsi="微软雅黑" w:hint="eastAsia"/>
          <w:szCs w:val="21"/>
        </w:rPr>
        <w:t>特</w:t>
      </w:r>
      <w:proofErr w:type="gramEnd"/>
      <w:r w:rsidRPr="00832AD3">
        <w:rPr>
          <w:rFonts w:ascii="微软雅黑" w:eastAsia="微软雅黑" w:hAnsi="微软雅黑" w:hint="eastAsia"/>
          <w:szCs w:val="21"/>
        </w:rPr>
        <w:t>机器人</w:t>
      </w:r>
      <w:r>
        <w:rPr>
          <w:rFonts w:ascii="微软雅黑" w:eastAsia="微软雅黑" w:hAnsi="微软雅黑" w:hint="eastAsia"/>
          <w:szCs w:val="21"/>
        </w:rPr>
        <w:t>M4</w:t>
      </w:r>
      <w:r w:rsidRPr="00832AD3">
        <w:rPr>
          <w:rFonts w:ascii="微软雅黑" w:eastAsia="微软雅黑" w:hAnsi="微软雅黑" w:hint="eastAsia"/>
          <w:szCs w:val="21"/>
        </w:rPr>
        <w:t>主机的</w:t>
      </w:r>
      <w:r>
        <w:rPr>
          <w:rFonts w:ascii="微软雅黑" w:eastAsia="微软雅黑" w:hAnsi="微软雅黑" w:hint="eastAsia"/>
          <w:szCs w:val="21"/>
        </w:rPr>
        <w:t>端口1</w:t>
      </w:r>
      <w:r w:rsidRPr="00832AD3"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 w:hint="eastAsia"/>
          <w:szCs w:val="21"/>
        </w:rPr>
        <w:t>模拟1</w:t>
      </w:r>
      <w:r w:rsidRPr="00832AD3"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。</w:t>
      </w:r>
    </w:p>
    <w:p w:rsidR="002479C0" w:rsidRPr="00832AD3" w:rsidRDefault="002479C0" w:rsidP="002479C0">
      <w:pPr>
        <w:spacing w:line="400" w:lineRule="exact"/>
        <w:ind w:leftChars="175" w:left="420"/>
        <w:rPr>
          <w:rFonts w:ascii="微软雅黑" w:eastAsia="微软雅黑" w:hAnsi="微软雅黑"/>
          <w:szCs w:val="21"/>
        </w:rPr>
      </w:pPr>
      <w:proofErr w:type="gramStart"/>
      <w:r w:rsidRPr="00832AD3">
        <w:rPr>
          <w:rFonts w:ascii="微软雅黑" w:eastAsia="微软雅黑" w:hAnsi="微软雅黑" w:hint="eastAsia"/>
          <w:szCs w:val="21"/>
        </w:rPr>
        <w:t>读值函数</w:t>
      </w:r>
      <w:proofErr w:type="gramEnd"/>
      <w:r w:rsidRPr="00832AD3">
        <w:rPr>
          <w:rFonts w:ascii="微软雅黑" w:eastAsia="微软雅黑" w:hAnsi="微软雅黑" w:hint="eastAsia"/>
          <w:szCs w:val="21"/>
        </w:rPr>
        <w:t>：</w:t>
      </w:r>
      <w:proofErr w:type="spellStart"/>
      <w:proofErr w:type="gramStart"/>
      <w:r>
        <w:rPr>
          <w:rFonts w:ascii="微软雅黑" w:eastAsia="微软雅黑" w:hAnsi="微软雅黑" w:hint="eastAsia"/>
          <w:szCs w:val="21"/>
        </w:rPr>
        <w:t>int</w:t>
      </w:r>
      <w:proofErr w:type="spellEnd"/>
      <w:proofErr w:type="gramEnd"/>
      <w:r w:rsidRPr="00832AD3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4"/>
        </w:rPr>
        <w:t>analog</w:t>
      </w:r>
      <w:r w:rsidRPr="00832AD3">
        <w:rPr>
          <w:rFonts w:ascii="微软雅黑" w:eastAsia="微软雅黑" w:hAnsi="微软雅黑" w:hint="eastAsia"/>
          <w:szCs w:val="21"/>
        </w:rPr>
        <w:t>(</w:t>
      </w:r>
      <w:r>
        <w:rPr>
          <w:rFonts w:ascii="微软雅黑" w:eastAsia="微软雅黑" w:hAnsi="微软雅黑" w:hint="eastAsia"/>
          <w:szCs w:val="21"/>
        </w:rPr>
        <w:t>u8 port</w:t>
      </w:r>
      <w:r w:rsidRPr="00832AD3">
        <w:rPr>
          <w:rFonts w:ascii="微软雅黑" w:eastAsia="微软雅黑" w:hAnsi="微软雅黑" w:hint="eastAsia"/>
          <w:szCs w:val="21"/>
        </w:rPr>
        <w:t>);</w:t>
      </w:r>
    </w:p>
    <w:p w:rsidR="00655B17" w:rsidRDefault="002479C0" w:rsidP="002479C0">
      <w:pPr>
        <w:spacing w:line="400" w:lineRule="exact"/>
        <w:ind w:leftChars="175" w:left="42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Cs w:val="21"/>
        </w:rPr>
        <w:t>以下代码默认为</w:t>
      </w:r>
      <w:proofErr w:type="gramStart"/>
      <w:r>
        <w:rPr>
          <w:rFonts w:ascii="微软雅黑" w:eastAsia="微软雅黑" w:hAnsi="微软雅黑" w:hint="eastAsia"/>
          <w:szCs w:val="21"/>
        </w:rPr>
        <w:t>纳茵特</w:t>
      </w:r>
      <w:proofErr w:type="gramEnd"/>
      <w:r w:rsidRPr="00832AD3">
        <w:rPr>
          <w:rFonts w:ascii="微软雅黑" w:eastAsia="微软雅黑" w:hAnsi="微软雅黑" w:hint="eastAsia"/>
          <w:szCs w:val="21"/>
        </w:rPr>
        <w:t>M4主机测试</w:t>
      </w:r>
      <w:r>
        <w:rPr>
          <w:rFonts w:ascii="微软雅黑" w:eastAsia="微软雅黑" w:hAnsi="微软雅黑" w:hint="eastAsia"/>
          <w:szCs w:val="21"/>
        </w:rPr>
        <w:t>1号端口声</w:t>
      </w:r>
      <w:r>
        <w:rPr>
          <w:rFonts w:ascii="微软雅黑" w:eastAsia="微软雅黑" w:hAnsi="微软雅黑"/>
          <w:szCs w:val="21"/>
        </w:rPr>
        <w:t>控</w:t>
      </w:r>
      <w:r>
        <w:rPr>
          <w:rFonts w:ascii="微软雅黑" w:eastAsia="微软雅黑" w:hAnsi="微软雅黑" w:hint="eastAsia"/>
          <w:szCs w:val="21"/>
        </w:rPr>
        <w:t>测距</w:t>
      </w:r>
      <w:r w:rsidRPr="00832AD3">
        <w:rPr>
          <w:rFonts w:ascii="微软雅黑" w:eastAsia="微软雅黑" w:hAnsi="微软雅黑" w:hint="eastAsia"/>
          <w:szCs w:val="21"/>
        </w:rPr>
        <w:t>值。</w:t>
      </w:r>
      <w:r w:rsidRPr="00832AD3">
        <w:rPr>
          <w:rFonts w:ascii="微软雅黑" w:eastAsia="微软雅黑" w:hAnsi="微软雅黑"/>
          <w:szCs w:val="21"/>
        </w:rPr>
        <w:t xml:space="preserve"> 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5B17" w:rsidTr="00655B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:rsidR="00655B17" w:rsidRPr="00655B17" w:rsidRDefault="00655B17" w:rsidP="00655B17">
            <w:pPr>
              <w:widowControl w:val="0"/>
              <w:spacing w:line="300" w:lineRule="exact"/>
              <w:jc w:val="both"/>
              <w:rPr>
                <w:rFonts w:ascii="微软雅黑" w:eastAsia="微软雅黑" w:hAnsi="微软雅黑"/>
                <w:b w:val="0"/>
                <w:kern w:val="2"/>
                <w:szCs w:val="24"/>
              </w:rPr>
            </w:pPr>
            <w:r w:rsidRPr="00655B17">
              <w:rPr>
                <w:rFonts w:ascii="微软雅黑" w:eastAsia="微软雅黑" w:hAnsi="微软雅黑"/>
                <w:b w:val="0"/>
                <w:kern w:val="2"/>
                <w:szCs w:val="24"/>
              </w:rPr>
              <w:t>#include "</w:t>
            </w:r>
            <w:proofErr w:type="spellStart"/>
            <w:r w:rsidRPr="00655B17">
              <w:rPr>
                <w:rFonts w:ascii="微软雅黑" w:eastAsia="微软雅黑" w:hAnsi="微软雅黑"/>
                <w:b w:val="0"/>
                <w:kern w:val="2"/>
                <w:szCs w:val="24"/>
              </w:rPr>
              <w:t>main.h</w:t>
            </w:r>
            <w:proofErr w:type="spellEnd"/>
            <w:r w:rsidRPr="00655B17">
              <w:rPr>
                <w:rFonts w:ascii="微软雅黑" w:eastAsia="微软雅黑" w:hAnsi="微软雅黑"/>
                <w:b w:val="0"/>
                <w:kern w:val="2"/>
                <w:szCs w:val="24"/>
              </w:rPr>
              <w:t>"</w:t>
            </w:r>
          </w:p>
          <w:p w:rsidR="00655B17" w:rsidRPr="00655B17" w:rsidRDefault="00655B17" w:rsidP="00655B17">
            <w:pPr>
              <w:widowControl w:val="0"/>
              <w:spacing w:line="300" w:lineRule="exact"/>
              <w:jc w:val="both"/>
              <w:rPr>
                <w:rFonts w:ascii="微软雅黑" w:eastAsia="微软雅黑" w:hAnsi="微软雅黑"/>
                <w:b w:val="0"/>
                <w:kern w:val="2"/>
                <w:szCs w:val="24"/>
              </w:rPr>
            </w:pPr>
            <w:proofErr w:type="spellStart"/>
            <w:r w:rsidRPr="00655B17">
              <w:rPr>
                <w:rFonts w:ascii="微软雅黑" w:eastAsia="微软雅黑" w:hAnsi="微软雅黑"/>
                <w:b w:val="0"/>
                <w:kern w:val="2"/>
                <w:szCs w:val="24"/>
              </w:rPr>
              <w:t>int</w:t>
            </w:r>
            <w:proofErr w:type="spellEnd"/>
            <w:r w:rsidRPr="00655B17">
              <w:rPr>
                <w:rFonts w:ascii="微软雅黑" w:eastAsia="微软雅黑" w:hAnsi="微软雅黑"/>
                <w:b w:val="0"/>
                <w:kern w:val="2"/>
                <w:szCs w:val="24"/>
              </w:rPr>
              <w:t xml:space="preserve"> main()</w:t>
            </w:r>
          </w:p>
          <w:p w:rsidR="00655B17" w:rsidRPr="00655B17" w:rsidRDefault="00655B17" w:rsidP="00655B17">
            <w:pPr>
              <w:widowControl w:val="0"/>
              <w:spacing w:line="300" w:lineRule="exact"/>
              <w:jc w:val="both"/>
              <w:rPr>
                <w:rFonts w:ascii="微软雅黑" w:eastAsia="微软雅黑" w:hAnsi="微软雅黑"/>
                <w:b w:val="0"/>
                <w:kern w:val="2"/>
                <w:szCs w:val="24"/>
              </w:rPr>
            </w:pPr>
            <w:r w:rsidRPr="00655B17">
              <w:rPr>
                <w:rFonts w:ascii="微软雅黑" w:eastAsia="微软雅黑" w:hAnsi="微软雅黑"/>
                <w:b w:val="0"/>
                <w:kern w:val="2"/>
                <w:szCs w:val="24"/>
              </w:rPr>
              <w:t>{</w:t>
            </w:r>
          </w:p>
          <w:p w:rsidR="00655B17" w:rsidRPr="00655B17" w:rsidRDefault="00655B17" w:rsidP="00655B17">
            <w:pPr>
              <w:widowControl w:val="0"/>
              <w:spacing w:line="300" w:lineRule="exact"/>
              <w:jc w:val="both"/>
              <w:rPr>
                <w:rFonts w:ascii="微软雅黑" w:eastAsia="微软雅黑" w:hAnsi="微软雅黑"/>
                <w:b w:val="0"/>
                <w:kern w:val="2"/>
                <w:szCs w:val="24"/>
              </w:rPr>
            </w:pPr>
            <w:r w:rsidRPr="00655B17">
              <w:rPr>
                <w:rFonts w:ascii="微软雅黑" w:eastAsia="微软雅黑" w:hAnsi="微软雅黑" w:hint="eastAsia"/>
                <w:b w:val="0"/>
                <w:kern w:val="2"/>
                <w:szCs w:val="24"/>
              </w:rPr>
              <w:tab/>
            </w:r>
            <w:proofErr w:type="spellStart"/>
            <w:r w:rsidRPr="00655B17">
              <w:rPr>
                <w:rFonts w:ascii="微软雅黑" w:eastAsia="微软雅黑" w:hAnsi="微软雅黑" w:hint="eastAsia"/>
                <w:b w:val="0"/>
                <w:kern w:val="2"/>
                <w:szCs w:val="24"/>
              </w:rPr>
              <w:t>RobotInit</w:t>
            </w:r>
            <w:proofErr w:type="spellEnd"/>
            <w:r w:rsidRPr="00655B17">
              <w:rPr>
                <w:rFonts w:ascii="微软雅黑" w:eastAsia="微软雅黑" w:hAnsi="微软雅黑" w:hint="eastAsia"/>
                <w:b w:val="0"/>
                <w:kern w:val="2"/>
                <w:szCs w:val="24"/>
              </w:rPr>
              <w:t>();//初始化</w:t>
            </w:r>
          </w:p>
          <w:p w:rsidR="00655B17" w:rsidRPr="00655B17" w:rsidRDefault="00655B17" w:rsidP="00655B17">
            <w:pPr>
              <w:widowControl w:val="0"/>
              <w:spacing w:line="300" w:lineRule="exact"/>
              <w:jc w:val="both"/>
              <w:rPr>
                <w:rFonts w:ascii="微软雅黑" w:eastAsia="微软雅黑" w:hAnsi="微软雅黑"/>
                <w:b w:val="0"/>
                <w:kern w:val="2"/>
                <w:szCs w:val="24"/>
              </w:rPr>
            </w:pPr>
            <w:r w:rsidRPr="00655B17">
              <w:rPr>
                <w:rFonts w:ascii="微软雅黑" w:eastAsia="微软雅黑" w:hAnsi="微软雅黑"/>
                <w:b w:val="0"/>
                <w:kern w:val="2"/>
                <w:szCs w:val="24"/>
              </w:rPr>
              <w:tab/>
              <w:t>while(1)</w:t>
            </w:r>
          </w:p>
          <w:p w:rsidR="00655B17" w:rsidRPr="00655B17" w:rsidRDefault="00655B17" w:rsidP="00655B17">
            <w:pPr>
              <w:widowControl w:val="0"/>
              <w:spacing w:line="300" w:lineRule="exact"/>
              <w:ind w:firstLine="360"/>
              <w:jc w:val="both"/>
              <w:rPr>
                <w:rFonts w:ascii="微软雅黑" w:eastAsia="微软雅黑" w:hAnsi="微软雅黑"/>
                <w:b w:val="0"/>
                <w:kern w:val="2"/>
                <w:szCs w:val="24"/>
              </w:rPr>
            </w:pPr>
            <w:r w:rsidRPr="00655B17">
              <w:rPr>
                <w:rFonts w:ascii="微软雅黑" w:eastAsia="微软雅黑" w:hAnsi="微软雅黑"/>
                <w:b w:val="0"/>
                <w:kern w:val="2"/>
                <w:szCs w:val="24"/>
              </w:rPr>
              <w:t>{</w:t>
            </w:r>
          </w:p>
          <w:p w:rsidR="00655B17" w:rsidRPr="00655B17" w:rsidRDefault="00655B17" w:rsidP="00655B17">
            <w:pPr>
              <w:widowControl w:val="0"/>
              <w:spacing w:line="300" w:lineRule="exact"/>
              <w:ind w:firstLineChars="350" w:firstLine="840"/>
              <w:jc w:val="both"/>
              <w:rPr>
                <w:rFonts w:ascii="微软雅黑" w:eastAsia="微软雅黑" w:hAnsi="微软雅黑"/>
                <w:b w:val="0"/>
                <w:kern w:val="2"/>
                <w:szCs w:val="24"/>
              </w:rPr>
            </w:pPr>
            <w:r w:rsidRPr="00655B17">
              <w:rPr>
                <w:rFonts w:ascii="微软雅黑" w:eastAsia="微软雅黑" w:hAnsi="微软雅黑" w:hint="eastAsia"/>
                <w:b w:val="0"/>
                <w:kern w:val="2"/>
                <w:szCs w:val="24"/>
              </w:rPr>
              <w:lastRenderedPageBreak/>
              <w:t>//M4主控,打印显示</w:t>
            </w:r>
            <w:proofErr w:type="gramStart"/>
            <w:r w:rsidRPr="00655B17">
              <w:rPr>
                <w:rFonts w:ascii="微软雅黑" w:eastAsia="微软雅黑" w:hAnsi="微软雅黑" w:hint="eastAsia"/>
                <w:b w:val="0"/>
                <w:kern w:val="2"/>
                <w:szCs w:val="24"/>
              </w:rPr>
              <w:t>获取值</w:t>
            </w:r>
            <w:proofErr w:type="gramEnd"/>
            <w:r w:rsidRPr="00655B17">
              <w:rPr>
                <w:rFonts w:ascii="微软雅黑" w:eastAsia="微软雅黑" w:hAnsi="微软雅黑" w:hint="eastAsia"/>
                <w:b w:val="0"/>
                <w:kern w:val="2"/>
                <w:szCs w:val="24"/>
              </w:rPr>
              <w:t>,1为主机1号端口,可自行修改</w:t>
            </w:r>
          </w:p>
          <w:p w:rsidR="00655B17" w:rsidRPr="00655B17" w:rsidRDefault="00655B17" w:rsidP="00655B17">
            <w:pPr>
              <w:widowControl w:val="0"/>
              <w:spacing w:line="300" w:lineRule="exact"/>
              <w:jc w:val="both"/>
              <w:rPr>
                <w:rFonts w:ascii="微软雅黑" w:eastAsia="微软雅黑" w:hAnsi="微软雅黑"/>
                <w:b w:val="0"/>
                <w:kern w:val="2"/>
                <w:szCs w:val="24"/>
              </w:rPr>
            </w:pPr>
            <w:r w:rsidRPr="00655B17">
              <w:rPr>
                <w:rFonts w:ascii="微软雅黑" w:eastAsia="微软雅黑" w:hAnsi="微软雅黑" w:hint="eastAsia"/>
                <w:b w:val="0"/>
                <w:kern w:val="2"/>
                <w:szCs w:val="24"/>
              </w:rPr>
              <w:t xml:space="preserve">       </w:t>
            </w:r>
            <w:proofErr w:type="spellStart"/>
            <w:r w:rsidRPr="00655B17">
              <w:rPr>
                <w:rFonts w:ascii="微软雅黑" w:eastAsia="微软雅黑" w:hAnsi="微软雅黑" w:hint="eastAsia"/>
                <w:b w:val="0"/>
                <w:kern w:val="2"/>
                <w:szCs w:val="24"/>
              </w:rPr>
              <w:t>printf</w:t>
            </w:r>
            <w:proofErr w:type="spellEnd"/>
            <w:r w:rsidRPr="00655B17">
              <w:rPr>
                <w:rFonts w:ascii="微软雅黑" w:eastAsia="微软雅黑" w:hAnsi="微软雅黑" w:hint="eastAsia"/>
                <w:b w:val="0"/>
                <w:kern w:val="2"/>
                <w:szCs w:val="24"/>
              </w:rPr>
              <w:t>("\f TEST：%d\r",</w:t>
            </w:r>
            <w:r w:rsidRPr="00655B17">
              <w:rPr>
                <w:rFonts w:ascii="微软雅黑" w:eastAsia="微软雅黑" w:hAnsi="微软雅黑" w:hint="eastAsia"/>
                <w:b w:val="0"/>
                <w:color w:val="FF0000"/>
                <w:kern w:val="2"/>
                <w:szCs w:val="24"/>
              </w:rPr>
              <w:t xml:space="preserve"> </w:t>
            </w:r>
            <w:r w:rsidRPr="00655B17">
              <w:rPr>
                <w:rFonts w:ascii="微软雅黑" w:eastAsia="微软雅黑" w:hAnsi="微软雅黑" w:hint="eastAsia"/>
                <w:b w:val="0"/>
                <w:kern w:val="2"/>
                <w:szCs w:val="24"/>
              </w:rPr>
              <w:t>analog(1)</w:t>
            </w:r>
            <w:r w:rsidRPr="00655B17">
              <w:rPr>
                <w:rFonts w:ascii="微软雅黑" w:eastAsia="微软雅黑" w:hAnsi="微软雅黑"/>
                <w:b w:val="0"/>
                <w:kern w:val="2"/>
                <w:szCs w:val="24"/>
              </w:rPr>
              <w:t>);</w:t>
            </w:r>
          </w:p>
          <w:p w:rsidR="00655B17" w:rsidRPr="00655B17" w:rsidRDefault="00655B17" w:rsidP="00655B17">
            <w:pPr>
              <w:widowControl w:val="0"/>
              <w:spacing w:line="300" w:lineRule="exact"/>
              <w:ind w:firstLineChars="200" w:firstLine="480"/>
              <w:jc w:val="both"/>
              <w:rPr>
                <w:rFonts w:ascii="微软雅黑" w:eastAsia="微软雅黑" w:hAnsi="微软雅黑"/>
                <w:b w:val="0"/>
                <w:kern w:val="2"/>
                <w:szCs w:val="24"/>
              </w:rPr>
            </w:pPr>
            <w:r w:rsidRPr="00655B17">
              <w:rPr>
                <w:rFonts w:ascii="微软雅黑" w:eastAsia="微软雅黑" w:hAnsi="微软雅黑"/>
                <w:b w:val="0"/>
                <w:kern w:val="2"/>
                <w:szCs w:val="24"/>
              </w:rPr>
              <w:t>}</w:t>
            </w:r>
          </w:p>
          <w:p w:rsidR="00655B17" w:rsidRDefault="00655B17" w:rsidP="00655B17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655B17">
              <w:rPr>
                <w:rFonts w:ascii="微软雅黑" w:eastAsia="微软雅黑" w:hAnsi="微软雅黑" w:hint="eastAsia"/>
                <w:b w:val="0"/>
                <w:kern w:val="2"/>
                <w:szCs w:val="24"/>
              </w:rPr>
              <w:t>}</w:t>
            </w:r>
          </w:p>
        </w:tc>
      </w:tr>
    </w:tbl>
    <w:p w:rsidR="00655B17" w:rsidRPr="00655B17" w:rsidRDefault="00655B17" w:rsidP="00655B17">
      <w:pPr>
        <w:ind w:firstLineChars="200" w:firstLine="420"/>
        <w:rPr>
          <w:rFonts w:ascii="微软雅黑" w:eastAsia="微软雅黑" w:hAnsi="微软雅黑"/>
          <w:sz w:val="21"/>
          <w:szCs w:val="21"/>
        </w:rPr>
      </w:pPr>
    </w:p>
    <w:p w:rsidR="002479C0" w:rsidRPr="00655B17" w:rsidRDefault="002479C0" w:rsidP="00655B17">
      <w:pPr>
        <w:rPr>
          <w:rFonts w:ascii="微软雅黑" w:eastAsia="微软雅黑" w:hAnsi="微软雅黑"/>
          <w:sz w:val="21"/>
          <w:szCs w:val="21"/>
        </w:rPr>
      </w:pPr>
    </w:p>
    <w:p w:rsidR="007C5DE4" w:rsidRDefault="007C5DE4">
      <w:pPr>
        <w:spacing w:line="240" w:lineRule="auto"/>
        <w:rPr>
          <w:rFonts w:ascii="微软雅黑" w:eastAsia="微软雅黑" w:hAnsi="微软雅黑" w:cs="微软雅黑"/>
          <w:sz w:val="28"/>
        </w:rPr>
      </w:pPr>
      <w:r>
        <w:rPr>
          <w:rFonts w:ascii="微软雅黑" w:eastAsia="微软雅黑" w:hAnsi="微软雅黑" w:cs="微软雅黑"/>
          <w:sz w:val="28"/>
        </w:rPr>
        <w:br w:type="page"/>
      </w:r>
    </w:p>
    <w:p w:rsidR="00CD1A2B" w:rsidRDefault="00CD1A2B" w:rsidP="00CD1A2B">
      <w:pPr>
        <w:spacing w:line="454" w:lineRule="auto"/>
        <w:ind w:right="4746"/>
      </w:pPr>
      <w:r>
        <w:rPr>
          <w:rFonts w:ascii="微软雅黑" w:eastAsia="微软雅黑" w:hAnsi="微软雅黑" w:cs="微软雅黑"/>
          <w:sz w:val="28"/>
        </w:rPr>
        <w:lastRenderedPageBreak/>
        <w:t xml:space="preserve">附录 </w:t>
      </w:r>
      <w:r>
        <w:rPr>
          <w:rFonts w:ascii="Verdana" w:eastAsia="Verdana" w:hAnsi="Verdana" w:cs="Verdana"/>
          <w:sz w:val="28"/>
        </w:rPr>
        <w:t>A</w:t>
      </w:r>
      <w:r>
        <w:rPr>
          <w:rFonts w:ascii="微软雅黑" w:eastAsia="微软雅黑" w:hAnsi="微软雅黑" w:cs="微软雅黑"/>
          <w:sz w:val="28"/>
        </w:rPr>
        <w:t>：产品手册版本历史</w:t>
      </w:r>
      <w:r>
        <w:rPr>
          <w:rFonts w:ascii="微软雅黑" w:eastAsia="微软雅黑" w:hAnsi="微软雅黑" w:cs="微软雅黑"/>
        </w:rPr>
        <w:t>版本</w:t>
      </w:r>
      <w:r>
        <w:rPr>
          <w:rFonts w:ascii="Verdana" w:eastAsia="Verdana" w:hAnsi="Verdana" w:cs="Verdana"/>
        </w:rPr>
        <w:t xml:space="preserve"> 1.0</w:t>
      </w:r>
      <w:r>
        <w:rPr>
          <w:rFonts w:ascii="微软雅黑" w:eastAsia="微软雅黑" w:hAnsi="微软雅黑" w:cs="微软雅黑"/>
        </w:rPr>
        <w:t>（</w:t>
      </w:r>
      <w:r>
        <w:rPr>
          <w:rFonts w:ascii="Verdana" w:eastAsia="Verdana" w:hAnsi="Verdana" w:cs="Verdana"/>
        </w:rPr>
        <w:t>201</w:t>
      </w:r>
      <w:r w:rsidR="00122EE9">
        <w:rPr>
          <w:rFonts w:asciiTheme="minorEastAsia" w:eastAsiaTheme="minorEastAsia" w:hAnsiTheme="minorEastAsia" w:cs="Verdana" w:hint="eastAsia"/>
        </w:rPr>
        <w:t>8</w:t>
      </w:r>
      <w:r>
        <w:rPr>
          <w:rFonts w:ascii="微软雅黑" w:eastAsia="微软雅黑" w:hAnsi="微软雅黑" w:cs="微软雅黑"/>
        </w:rPr>
        <w:t>年</w:t>
      </w:r>
      <w:r w:rsidR="00122EE9">
        <w:rPr>
          <w:rFonts w:ascii="微软雅黑" w:eastAsia="微软雅黑" w:hAnsi="微软雅黑" w:cs="微软雅黑" w:hint="eastAsia"/>
        </w:rPr>
        <w:t>8</w:t>
      </w:r>
      <w:r>
        <w:rPr>
          <w:rFonts w:ascii="微软雅黑" w:eastAsia="微软雅黑" w:hAnsi="微软雅黑" w:cs="微软雅黑"/>
        </w:rPr>
        <w:t>月</w:t>
      </w:r>
      <w:r w:rsidR="00122EE9">
        <w:rPr>
          <w:rFonts w:ascii="微软雅黑" w:eastAsia="微软雅黑" w:hAnsi="微软雅黑" w:cs="微软雅黑" w:hint="eastAsia"/>
        </w:rPr>
        <w:t>1日</w:t>
      </w:r>
      <w:r>
        <w:rPr>
          <w:rFonts w:ascii="微软雅黑" w:eastAsia="微软雅黑" w:hAnsi="微软雅黑" w:cs="微软雅黑"/>
        </w:rPr>
        <w:t>）</w:t>
      </w:r>
      <w:r>
        <w:rPr>
          <w:rFonts w:ascii="Verdana" w:eastAsia="Verdana" w:hAnsi="Verdana" w:cs="Verdana"/>
        </w:rPr>
        <w:t xml:space="preserve"> </w:t>
      </w:r>
    </w:p>
    <w:p w:rsidR="00CD1A2B" w:rsidRDefault="00CD1A2B" w:rsidP="00CD1A2B">
      <w:pPr>
        <w:spacing w:after="3"/>
        <w:ind w:left="-5" w:hanging="10"/>
      </w:pPr>
      <w:r>
        <w:rPr>
          <w:rFonts w:ascii="微软雅黑" w:eastAsia="微软雅黑" w:hAnsi="微软雅黑" w:cs="微软雅黑"/>
          <w:sz w:val="18"/>
        </w:rPr>
        <w:t>本产品手册第一版。</w:t>
      </w:r>
      <w:r>
        <w:rPr>
          <w:rFonts w:ascii="Verdana" w:eastAsia="Verdana" w:hAnsi="Verdana" w:cs="Verdana"/>
          <w:sz w:val="18"/>
        </w:rPr>
        <w:t xml:space="preserve"> </w:t>
      </w:r>
    </w:p>
    <w:p w:rsidR="00CD1A2B" w:rsidRDefault="00CD1A2B" w:rsidP="00CD1A2B">
      <w:pPr>
        <w:spacing w:after="20"/>
        <w:ind w:left="-19"/>
      </w:pPr>
    </w:p>
    <w:p w:rsidR="00CD1A2B" w:rsidRDefault="00CD1A2B" w:rsidP="00CD1A2B">
      <w:pPr>
        <w:spacing w:after="164"/>
      </w:pPr>
      <w:r>
        <w:rPr>
          <w:rFonts w:ascii="Verdana" w:eastAsia="Verdana" w:hAnsi="Verdana" w:cs="Verdana"/>
          <w:sz w:val="18"/>
        </w:rPr>
        <w:t xml:space="preserve"> </w:t>
      </w:r>
    </w:p>
    <w:p w:rsidR="00122EE9" w:rsidRPr="008F0E2A" w:rsidRDefault="00CD1A2B" w:rsidP="00CD1A2B">
      <w:pPr>
        <w:spacing w:line="490" w:lineRule="auto"/>
        <w:ind w:right="1307"/>
        <w:rPr>
          <w:rFonts w:ascii="微软雅黑" w:eastAsia="微软雅黑" w:hAnsi="微软雅黑" w:cs="微软雅黑"/>
          <w:sz w:val="28"/>
        </w:rPr>
      </w:pPr>
      <w:r w:rsidRPr="008F0E2A">
        <w:rPr>
          <w:rFonts w:ascii="微软雅黑" w:eastAsia="微软雅黑" w:hAnsi="微软雅黑" w:cs="微软雅黑"/>
          <w:sz w:val="28"/>
        </w:rPr>
        <w:t>客户支持</w:t>
      </w:r>
    </w:p>
    <w:p w:rsidR="00CD1A2B" w:rsidRPr="008F0E2A" w:rsidRDefault="008F0E2A" w:rsidP="00CD1A2B">
      <w:pPr>
        <w:spacing w:line="490" w:lineRule="auto"/>
        <w:ind w:right="1307"/>
      </w:pPr>
      <w:proofErr w:type="gramStart"/>
      <w:r w:rsidRPr="008F0E2A">
        <w:rPr>
          <w:rFonts w:ascii="微软雅黑" w:eastAsia="微软雅黑" w:hAnsi="微软雅黑" w:cs="微软雅黑" w:hint="eastAsia"/>
        </w:rPr>
        <w:t>纳茵特</w:t>
      </w:r>
      <w:r w:rsidR="00CD1A2B" w:rsidRPr="008F0E2A">
        <w:rPr>
          <w:rFonts w:ascii="微软雅黑" w:eastAsia="微软雅黑" w:hAnsi="微软雅黑" w:cs="微软雅黑"/>
        </w:rPr>
        <w:t>产</w:t>
      </w:r>
      <w:proofErr w:type="gramEnd"/>
      <w:r w:rsidR="00CD1A2B" w:rsidRPr="008F0E2A">
        <w:rPr>
          <w:rFonts w:ascii="微软雅黑" w:eastAsia="微软雅黑" w:hAnsi="微软雅黑" w:cs="微软雅黑"/>
        </w:rPr>
        <w:t>品的用户可以通过以下渠道获得帮助：</w:t>
      </w:r>
      <w:r w:rsidR="00CD1A2B" w:rsidRPr="008F0E2A">
        <w:rPr>
          <w:rFonts w:ascii="Verdana" w:eastAsia="Verdana" w:hAnsi="Verdana" w:cs="Verdana"/>
        </w:rPr>
        <w:t xml:space="preserve"> </w:t>
      </w:r>
    </w:p>
    <w:p w:rsidR="00CD1A2B" w:rsidRPr="008F0E2A" w:rsidRDefault="00CD1A2B" w:rsidP="00CD1A2B">
      <w:pPr>
        <w:numPr>
          <w:ilvl w:val="0"/>
          <w:numId w:val="16"/>
        </w:numPr>
        <w:spacing w:after="136" w:line="259" w:lineRule="auto"/>
        <w:ind w:hanging="420"/>
      </w:pPr>
      <w:r w:rsidRPr="008F0E2A">
        <w:rPr>
          <w:rFonts w:ascii="微软雅黑" w:eastAsia="微软雅黑" w:hAnsi="微软雅黑" w:cs="微软雅黑"/>
          <w:sz w:val="18"/>
        </w:rPr>
        <w:t>电话技术支持（</w:t>
      </w:r>
      <w:r w:rsidRPr="008F0E2A">
        <w:rPr>
          <w:rFonts w:ascii="Verdana" w:eastAsia="Verdana" w:hAnsi="Verdana" w:cs="Verdana"/>
          <w:sz w:val="18"/>
        </w:rPr>
        <w:t>0571-88837306-206</w:t>
      </w:r>
      <w:r w:rsidRPr="008F0E2A">
        <w:rPr>
          <w:rFonts w:ascii="微软雅黑" w:eastAsia="微软雅黑" w:hAnsi="微软雅黑" w:cs="微软雅黑"/>
          <w:sz w:val="18"/>
        </w:rPr>
        <w:t>）</w:t>
      </w:r>
      <w:r w:rsidRPr="008F0E2A">
        <w:rPr>
          <w:rFonts w:ascii="Verdana" w:eastAsia="Verdana" w:hAnsi="Verdana" w:cs="Verdana"/>
          <w:sz w:val="18"/>
        </w:rPr>
        <w:t xml:space="preserve"> </w:t>
      </w:r>
    </w:p>
    <w:p w:rsidR="00CD1A2B" w:rsidRPr="008F0E2A" w:rsidRDefault="00CD1A2B" w:rsidP="00CD1A2B">
      <w:pPr>
        <w:numPr>
          <w:ilvl w:val="0"/>
          <w:numId w:val="16"/>
        </w:numPr>
        <w:spacing w:after="136" w:line="259" w:lineRule="auto"/>
        <w:ind w:hanging="420"/>
      </w:pPr>
      <w:r w:rsidRPr="008F0E2A">
        <w:rPr>
          <w:rFonts w:ascii="微软雅黑" w:eastAsia="微软雅黑" w:hAnsi="微软雅黑" w:cs="微软雅黑"/>
          <w:sz w:val="18"/>
        </w:rPr>
        <w:t>公司网站（</w:t>
      </w:r>
      <w:hyperlink r:id="rId12">
        <w:r w:rsidRPr="008F0E2A">
          <w:rPr>
            <w:rFonts w:ascii="Verdana" w:eastAsia="Verdana" w:hAnsi="Verdana" w:cs="Verdana"/>
            <w:sz w:val="18"/>
            <w:u w:val="single" w:color="0000FF"/>
          </w:rPr>
          <w:t>www.RobotEdu.com</w:t>
        </w:r>
      </w:hyperlink>
      <w:hyperlink r:id="rId13">
        <w:r w:rsidRPr="008F0E2A">
          <w:rPr>
            <w:rFonts w:ascii="微软雅黑" w:eastAsia="微软雅黑" w:hAnsi="微软雅黑" w:cs="微软雅黑"/>
            <w:sz w:val="18"/>
          </w:rPr>
          <w:t>）</w:t>
        </w:r>
      </w:hyperlink>
      <w:r w:rsidRPr="008F0E2A">
        <w:rPr>
          <w:rFonts w:ascii="Verdana" w:eastAsia="Verdana" w:hAnsi="Verdana" w:cs="Verdana"/>
          <w:sz w:val="18"/>
        </w:rPr>
        <w:t xml:space="preserve"> </w:t>
      </w:r>
    </w:p>
    <w:p w:rsidR="00CD1A2B" w:rsidRPr="008F0E2A" w:rsidRDefault="00CD1A2B" w:rsidP="00CD1A2B">
      <w:pPr>
        <w:numPr>
          <w:ilvl w:val="0"/>
          <w:numId w:val="16"/>
        </w:numPr>
        <w:spacing w:after="108" w:line="259" w:lineRule="auto"/>
        <w:ind w:hanging="420"/>
      </w:pPr>
      <w:r w:rsidRPr="008F0E2A">
        <w:rPr>
          <w:rFonts w:ascii="微软雅黑" w:eastAsia="微软雅黑" w:hAnsi="微软雅黑" w:cs="微软雅黑"/>
          <w:sz w:val="18"/>
        </w:rPr>
        <w:t>服务邮箱（</w:t>
      </w:r>
      <w:r w:rsidRPr="008F0E2A">
        <w:rPr>
          <w:rFonts w:ascii="Verdana" w:eastAsia="Verdana" w:hAnsi="Verdana" w:cs="Verdana"/>
          <w:sz w:val="18"/>
          <w:u w:val="single" w:color="0000FF"/>
        </w:rPr>
        <w:t>server@RobotEdu.com</w:t>
      </w:r>
      <w:r w:rsidRPr="008F0E2A">
        <w:rPr>
          <w:rFonts w:ascii="微软雅黑" w:eastAsia="微软雅黑" w:hAnsi="微软雅黑" w:cs="微软雅黑"/>
          <w:sz w:val="18"/>
        </w:rPr>
        <w:t>）</w:t>
      </w:r>
      <w:r w:rsidRPr="008F0E2A">
        <w:rPr>
          <w:rFonts w:ascii="Verdana" w:eastAsia="Verdana" w:hAnsi="Verdana" w:cs="Verdana"/>
          <w:sz w:val="18"/>
        </w:rPr>
        <w:t xml:space="preserve"> </w:t>
      </w:r>
    </w:p>
    <w:p w:rsidR="00CD1A2B" w:rsidRPr="008F0E2A" w:rsidRDefault="00CD1A2B" w:rsidP="006223C5">
      <w:pPr>
        <w:jc w:val="center"/>
      </w:pPr>
    </w:p>
    <w:sectPr w:rsidR="00CD1A2B" w:rsidRPr="008F0E2A" w:rsidSect="0021360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568" w:footer="702" w:gutter="0"/>
      <w:cols w:space="720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E9C" w:rsidRDefault="00E46E9C">
      <w:pPr>
        <w:spacing w:line="240" w:lineRule="auto"/>
      </w:pPr>
      <w:r>
        <w:separator/>
      </w:r>
    </w:p>
  </w:endnote>
  <w:endnote w:type="continuationSeparator" w:id="0">
    <w:p w:rsidR="00E46E9C" w:rsidRDefault="00E46E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....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KaiTi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43B7" w:rsidRDefault="001C3CDF">
    <w:pPr>
      <w:pStyle w:val="a3"/>
      <w:framePr w:wrap="around" w:vAnchor="text" w:hAnchor="margin" w:xAlign="center" w:y="1"/>
      <w:ind w:firstLine="360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>
      <w:rPr>
        <w:rStyle w:val="a8"/>
      </w:rPr>
      <w:t>63</w:t>
    </w:r>
    <w:r>
      <w:fldChar w:fldCharType="end"/>
    </w:r>
  </w:p>
  <w:p w:rsidR="002C43B7" w:rsidRDefault="002C43B7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360E" w:rsidRDefault="0021360E" w:rsidP="0021360E">
    <w:pPr>
      <w:pStyle w:val="a3"/>
      <w:tabs>
        <w:tab w:val="left" w:pos="468"/>
        <w:tab w:val="center" w:pos="4365"/>
      </w:tabs>
      <w:ind w:firstLine="360"/>
      <w:jc w:val="center"/>
      <w:rPr>
        <w:sz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3057199A" wp14:editId="187DE50A">
              <wp:simplePos x="0" y="0"/>
              <wp:positionH relativeFrom="column">
                <wp:posOffset>951865</wp:posOffset>
              </wp:positionH>
              <wp:positionV relativeFrom="paragraph">
                <wp:posOffset>97790</wp:posOffset>
              </wp:positionV>
              <wp:extent cx="3609975" cy="438150"/>
              <wp:effectExtent l="19050" t="19050" r="47625" b="57150"/>
              <wp:wrapNone/>
              <wp:docPr id="29" name="圆角矩形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9975" cy="43815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solidFill>
                        <a:srgbClr val="FFC000"/>
                      </a:solidFill>
                      <a:ln w="38100" algn="ctr">
                        <a:solidFill>
                          <a:srgbClr val="FFC000"/>
                        </a:solidFill>
                        <a:round/>
                        <a:headEnd/>
                        <a:tailEnd/>
                      </a:ln>
                      <a:effectLst>
                        <a:outerShdw dist="28398" dir="3806097" algn="ctr" rotWithShape="0">
                          <a:srgbClr val="823B0B">
                            <a:alpha val="50000"/>
                          </a:srgbClr>
                        </a:outerShdw>
                      </a:effectLst>
                    </wps:spPr>
                    <wps:txbx>
                      <w:txbxContent>
                        <w:p w:rsidR="0021360E" w:rsidRDefault="0021360E" w:rsidP="0021360E">
                          <w:pPr>
                            <w:pStyle w:val="a3"/>
                            <w:tabs>
                              <w:tab w:val="left" w:pos="468"/>
                              <w:tab w:val="center" w:pos="4365"/>
                            </w:tabs>
                            <w:jc w:val="center"/>
                            <w:rPr>
                              <w:rStyle w:val="a8"/>
                              <w:rFonts w:asciiTheme="minorEastAsia" w:eastAsiaTheme="minorEastAsia" w:hAnsiTheme="minorEastAsia"/>
                              <w:color w:val="7030A0"/>
                              <w:sz w:val="21"/>
                              <w:szCs w:val="21"/>
                            </w:rPr>
                          </w:pPr>
                          <w:proofErr w:type="gramStart"/>
                          <w:r>
                            <w:rPr>
                              <w:rStyle w:val="a8"/>
                              <w:rFonts w:asciiTheme="minorEastAsia" w:eastAsiaTheme="minorEastAsia" w:hAnsiTheme="minorEastAsia" w:hint="eastAsia"/>
                              <w:color w:val="7030A0"/>
                              <w:sz w:val="21"/>
                              <w:szCs w:val="21"/>
                            </w:rPr>
                            <w:t>纳茵特</w:t>
                          </w:r>
                          <w:proofErr w:type="gramEnd"/>
                          <w:r>
                            <w:rPr>
                              <w:rStyle w:val="a8"/>
                              <w:rFonts w:asciiTheme="minorEastAsia" w:eastAsiaTheme="minorEastAsia" w:hAnsiTheme="minorEastAsia" w:hint="eastAsia"/>
                              <w:color w:val="7030A0"/>
                              <w:sz w:val="21"/>
                              <w:szCs w:val="21"/>
                            </w:rPr>
                            <w:t>教育</w:t>
                          </w:r>
                          <w:r w:rsidRPr="005203F6">
                            <w:rPr>
                              <w:rStyle w:val="a8"/>
                              <w:rFonts w:asciiTheme="minorEastAsia" w:eastAsiaTheme="minorEastAsia" w:hAnsiTheme="minorEastAsia" w:hint="eastAsia"/>
                              <w:color w:val="7030A0"/>
                              <w:sz w:val="21"/>
                              <w:szCs w:val="21"/>
                            </w:rPr>
                            <w:t>机器人-人工智能从小培养</w:t>
                          </w:r>
                        </w:p>
                        <w:p w:rsidR="0021360E" w:rsidRPr="005203F6" w:rsidRDefault="0021360E" w:rsidP="0021360E">
                          <w:pPr>
                            <w:pStyle w:val="a3"/>
                            <w:tabs>
                              <w:tab w:val="left" w:pos="468"/>
                              <w:tab w:val="center" w:pos="4365"/>
                            </w:tabs>
                            <w:jc w:val="center"/>
                            <w:rPr>
                              <w:rFonts w:asciiTheme="minorEastAsia" w:eastAsiaTheme="minorEastAsia" w:hAnsiTheme="minorEastAsia"/>
                              <w:b/>
                              <w:color w:val="7030A0"/>
                              <w:sz w:val="21"/>
                              <w:szCs w:val="21"/>
                            </w:rPr>
                          </w:pPr>
                          <w:r w:rsidRPr="005203F6">
                            <w:rPr>
                              <w:rFonts w:asciiTheme="minorEastAsia" w:eastAsiaTheme="minorEastAsia" w:hAnsiTheme="minorEastAsia"/>
                              <w:b/>
                              <w:color w:val="7030A0"/>
                              <w:sz w:val="21"/>
                              <w:szCs w:val="21"/>
                            </w:rPr>
                            <w:t xml:space="preserve">www.RobotEdu.com    </w:t>
                          </w:r>
                          <w:r w:rsidRPr="005203F6">
                            <w:rPr>
                              <w:rFonts w:asciiTheme="minorEastAsia" w:eastAsiaTheme="minorEastAsia" w:hAnsiTheme="minorEastAsia" w:hint="eastAsia"/>
                              <w:b/>
                              <w:color w:val="7030A0"/>
                              <w:sz w:val="21"/>
                              <w:szCs w:val="21"/>
                            </w:rPr>
                            <w:t>共</w:t>
                          </w:r>
                          <w:r>
                            <w:rPr>
                              <w:rFonts w:asciiTheme="minorEastAsia" w:eastAsiaTheme="minorEastAsia" w:hAnsiTheme="minorEastAsia"/>
                              <w:b/>
                              <w:color w:val="7030A0"/>
                              <w:sz w:val="21"/>
                              <w:szCs w:val="21"/>
                            </w:rPr>
                            <w:t>4</w:t>
                          </w:r>
                          <w:r w:rsidRPr="005203F6">
                            <w:rPr>
                              <w:rFonts w:asciiTheme="minorEastAsia" w:eastAsiaTheme="minorEastAsia" w:hAnsiTheme="minorEastAsia" w:hint="eastAsia"/>
                              <w:b/>
                              <w:color w:val="7030A0"/>
                              <w:sz w:val="21"/>
                              <w:szCs w:val="21"/>
                            </w:rPr>
                            <w:t>页 第</w:t>
                          </w:r>
                          <w:r w:rsidRPr="005203F6">
                            <w:rPr>
                              <w:rFonts w:asciiTheme="minorEastAsia" w:eastAsiaTheme="minorEastAsia" w:hAnsiTheme="minorEastAsia"/>
                              <w:b/>
                              <w:color w:val="7030A0"/>
                              <w:sz w:val="21"/>
                              <w:szCs w:val="21"/>
                            </w:rPr>
                            <w:fldChar w:fldCharType="begin"/>
                          </w:r>
                          <w:r w:rsidRPr="005203F6">
                            <w:rPr>
                              <w:rFonts w:asciiTheme="minorEastAsia" w:eastAsiaTheme="minorEastAsia" w:hAnsiTheme="minorEastAsia"/>
                              <w:b/>
                              <w:color w:val="7030A0"/>
                              <w:sz w:val="21"/>
                              <w:szCs w:val="21"/>
                            </w:rPr>
                            <w:instrText>PAGE   \* MERGEFORMAT</w:instrText>
                          </w:r>
                          <w:r w:rsidRPr="005203F6">
                            <w:rPr>
                              <w:rFonts w:asciiTheme="minorEastAsia" w:eastAsiaTheme="minorEastAsia" w:hAnsiTheme="minorEastAsia"/>
                              <w:b/>
                              <w:color w:val="7030A0"/>
                              <w:sz w:val="21"/>
                              <w:szCs w:val="21"/>
                            </w:rPr>
                            <w:fldChar w:fldCharType="separate"/>
                          </w:r>
                          <w:r w:rsidR="00771562" w:rsidRPr="00771562">
                            <w:rPr>
                              <w:rFonts w:asciiTheme="minorEastAsia" w:eastAsiaTheme="minorEastAsia" w:hAnsiTheme="minorEastAsia"/>
                              <w:b/>
                              <w:noProof/>
                              <w:color w:val="7030A0"/>
                              <w:sz w:val="21"/>
                              <w:szCs w:val="21"/>
                              <w:lang w:val="zh-CN"/>
                            </w:rPr>
                            <w:t>3</w:t>
                          </w:r>
                          <w:r w:rsidRPr="005203F6">
                            <w:rPr>
                              <w:rFonts w:asciiTheme="minorEastAsia" w:eastAsiaTheme="minorEastAsia" w:hAnsiTheme="minorEastAsia"/>
                              <w:b/>
                              <w:color w:val="7030A0"/>
                              <w:sz w:val="21"/>
                              <w:szCs w:val="21"/>
                            </w:rPr>
                            <w:fldChar w:fldCharType="end"/>
                          </w:r>
                          <w:r w:rsidRPr="005203F6">
                            <w:rPr>
                              <w:rFonts w:asciiTheme="minorEastAsia" w:eastAsiaTheme="minorEastAsia" w:hAnsiTheme="minorEastAsia" w:hint="eastAsia"/>
                              <w:b/>
                              <w:color w:val="7030A0"/>
                              <w:sz w:val="21"/>
                              <w:szCs w:val="21"/>
                            </w:rPr>
                            <w:t>页</w:t>
                          </w:r>
                        </w:p>
                      </w:txbxContent>
                    </wps:txbx>
                    <wps:bodyPr rot="0" vert="horz" wrap="square" lIns="54000" tIns="0" rIns="540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3057199A" id="圆角矩形 29" o:spid="_x0000_s1044" style="position:absolute;left:0;text-align:left;margin-left:74.95pt;margin-top:7.7pt;width:284.25pt;height:34.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" fillcolor="#ffc000" strokecolor="#ffc000" strokeweight="3pt">
              <v:shadow on="t" color="#823b0b" opacity=".5" offset="1pt"/>
              <v:textbox inset="1.5mm,0,1.5mm,0">
                <w:txbxContent>
                  <w:p w:rsidR="0021360E" w:rsidRDefault="0021360E" w:rsidP="0021360E">
                    <w:pPr>
                      <w:pStyle w:val="a3"/>
                      <w:tabs>
                        <w:tab w:val="left" w:pos="468"/>
                        <w:tab w:val="center" w:pos="4365"/>
                      </w:tabs>
                      <w:jc w:val="center"/>
                      <w:rPr>
                        <w:rStyle w:val="a8"/>
                        <w:rFonts w:asciiTheme="minorEastAsia" w:eastAsiaTheme="minorEastAsia" w:hAnsiTheme="minorEastAsia"/>
                        <w:color w:val="7030A0"/>
                        <w:sz w:val="21"/>
                        <w:szCs w:val="21"/>
                      </w:rPr>
                    </w:pPr>
                    <w:proofErr w:type="gramStart"/>
                    <w:r>
                      <w:rPr>
                        <w:rStyle w:val="a8"/>
                        <w:rFonts w:asciiTheme="minorEastAsia" w:eastAsiaTheme="minorEastAsia" w:hAnsiTheme="minorEastAsia" w:hint="eastAsia"/>
                        <w:color w:val="7030A0"/>
                        <w:sz w:val="21"/>
                        <w:szCs w:val="21"/>
                      </w:rPr>
                      <w:t>纳茵特</w:t>
                    </w:r>
                    <w:proofErr w:type="gramEnd"/>
                    <w:r>
                      <w:rPr>
                        <w:rStyle w:val="a8"/>
                        <w:rFonts w:asciiTheme="minorEastAsia" w:eastAsiaTheme="minorEastAsia" w:hAnsiTheme="minorEastAsia" w:hint="eastAsia"/>
                        <w:color w:val="7030A0"/>
                        <w:sz w:val="21"/>
                        <w:szCs w:val="21"/>
                      </w:rPr>
                      <w:t>教育</w:t>
                    </w:r>
                    <w:r w:rsidRPr="005203F6">
                      <w:rPr>
                        <w:rStyle w:val="a8"/>
                        <w:rFonts w:asciiTheme="minorEastAsia" w:eastAsiaTheme="minorEastAsia" w:hAnsiTheme="minorEastAsia" w:hint="eastAsia"/>
                        <w:color w:val="7030A0"/>
                        <w:sz w:val="21"/>
                        <w:szCs w:val="21"/>
                      </w:rPr>
                      <w:t>机器人-人工智能从小培养</w:t>
                    </w:r>
                  </w:p>
                  <w:p w:rsidR="0021360E" w:rsidRPr="005203F6" w:rsidRDefault="0021360E" w:rsidP="0021360E">
                    <w:pPr>
                      <w:pStyle w:val="a3"/>
                      <w:tabs>
                        <w:tab w:val="left" w:pos="468"/>
                        <w:tab w:val="center" w:pos="4365"/>
                      </w:tabs>
                      <w:jc w:val="center"/>
                      <w:rPr>
                        <w:rFonts w:asciiTheme="minorEastAsia" w:eastAsiaTheme="minorEastAsia" w:hAnsiTheme="minorEastAsia"/>
                        <w:b/>
                        <w:color w:val="7030A0"/>
                        <w:sz w:val="21"/>
                        <w:szCs w:val="21"/>
                      </w:rPr>
                    </w:pPr>
                    <w:r w:rsidRPr="005203F6">
                      <w:rPr>
                        <w:rFonts w:asciiTheme="minorEastAsia" w:eastAsiaTheme="minorEastAsia" w:hAnsiTheme="minorEastAsia"/>
                        <w:b/>
                        <w:color w:val="7030A0"/>
                        <w:sz w:val="21"/>
                        <w:szCs w:val="21"/>
                      </w:rPr>
                      <w:t xml:space="preserve">www.RobotEdu.com    </w:t>
                    </w:r>
                    <w:r w:rsidRPr="005203F6">
                      <w:rPr>
                        <w:rFonts w:asciiTheme="minorEastAsia" w:eastAsiaTheme="minorEastAsia" w:hAnsiTheme="minorEastAsia" w:hint="eastAsia"/>
                        <w:b/>
                        <w:color w:val="7030A0"/>
                        <w:sz w:val="21"/>
                        <w:szCs w:val="21"/>
                      </w:rPr>
                      <w:t>共</w:t>
                    </w:r>
                    <w:r>
                      <w:rPr>
                        <w:rFonts w:asciiTheme="minorEastAsia" w:eastAsiaTheme="minorEastAsia" w:hAnsiTheme="minorEastAsia"/>
                        <w:b/>
                        <w:color w:val="7030A0"/>
                        <w:sz w:val="21"/>
                        <w:szCs w:val="21"/>
                      </w:rPr>
                      <w:t>4</w:t>
                    </w:r>
                    <w:r w:rsidRPr="005203F6">
                      <w:rPr>
                        <w:rFonts w:asciiTheme="minorEastAsia" w:eastAsiaTheme="minorEastAsia" w:hAnsiTheme="minorEastAsia" w:hint="eastAsia"/>
                        <w:b/>
                        <w:color w:val="7030A0"/>
                        <w:sz w:val="21"/>
                        <w:szCs w:val="21"/>
                      </w:rPr>
                      <w:t>页 第</w:t>
                    </w:r>
                    <w:r w:rsidRPr="005203F6">
                      <w:rPr>
                        <w:rFonts w:asciiTheme="minorEastAsia" w:eastAsiaTheme="minorEastAsia" w:hAnsiTheme="minorEastAsia"/>
                        <w:b/>
                        <w:color w:val="7030A0"/>
                        <w:sz w:val="21"/>
                        <w:szCs w:val="21"/>
                      </w:rPr>
                      <w:fldChar w:fldCharType="begin"/>
                    </w:r>
                    <w:r w:rsidRPr="005203F6">
                      <w:rPr>
                        <w:rFonts w:asciiTheme="minorEastAsia" w:eastAsiaTheme="minorEastAsia" w:hAnsiTheme="minorEastAsia"/>
                        <w:b/>
                        <w:color w:val="7030A0"/>
                        <w:sz w:val="21"/>
                        <w:szCs w:val="21"/>
                      </w:rPr>
                      <w:instrText>PAGE   \* MERGEFORMAT</w:instrText>
                    </w:r>
                    <w:r w:rsidRPr="005203F6">
                      <w:rPr>
                        <w:rFonts w:asciiTheme="minorEastAsia" w:eastAsiaTheme="minorEastAsia" w:hAnsiTheme="minorEastAsia"/>
                        <w:b/>
                        <w:color w:val="7030A0"/>
                        <w:sz w:val="21"/>
                        <w:szCs w:val="21"/>
                      </w:rPr>
                      <w:fldChar w:fldCharType="separate"/>
                    </w:r>
                    <w:r w:rsidR="00771562" w:rsidRPr="00771562">
                      <w:rPr>
                        <w:rFonts w:asciiTheme="minorEastAsia" w:eastAsiaTheme="minorEastAsia" w:hAnsiTheme="minorEastAsia"/>
                        <w:b/>
                        <w:noProof/>
                        <w:color w:val="7030A0"/>
                        <w:sz w:val="21"/>
                        <w:szCs w:val="21"/>
                        <w:lang w:val="zh-CN"/>
                      </w:rPr>
                      <w:t>3</w:t>
                    </w:r>
                    <w:r w:rsidRPr="005203F6">
                      <w:rPr>
                        <w:rFonts w:asciiTheme="minorEastAsia" w:eastAsiaTheme="minorEastAsia" w:hAnsiTheme="minorEastAsia"/>
                        <w:b/>
                        <w:color w:val="7030A0"/>
                        <w:sz w:val="21"/>
                        <w:szCs w:val="21"/>
                      </w:rPr>
                      <w:fldChar w:fldCharType="end"/>
                    </w:r>
                    <w:r w:rsidRPr="005203F6">
                      <w:rPr>
                        <w:rFonts w:asciiTheme="minorEastAsia" w:eastAsiaTheme="minorEastAsia" w:hAnsiTheme="minorEastAsia" w:hint="eastAsia"/>
                        <w:b/>
                        <w:color w:val="7030A0"/>
                        <w:sz w:val="21"/>
                        <w:szCs w:val="21"/>
                      </w:rPr>
                      <w:t>页</w:t>
                    </w:r>
                  </w:p>
                </w:txbxContent>
              </v:textbox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30C87E09" wp14:editId="1697EB1A">
              <wp:simplePos x="0" y="0"/>
              <wp:positionH relativeFrom="column">
                <wp:posOffset>337820</wp:posOffset>
              </wp:positionH>
              <wp:positionV relativeFrom="paragraph">
                <wp:posOffset>133350</wp:posOffset>
              </wp:positionV>
              <wp:extent cx="200025" cy="276225"/>
              <wp:effectExtent l="38100" t="19050" r="47625" b="66675"/>
              <wp:wrapNone/>
              <wp:docPr id="31" name="燕尾形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0025" cy="276225"/>
                      </a:xfrm>
                      <a:prstGeom prst="chevron">
                        <a:avLst>
                          <a:gd name="adj" fmla="val 25000"/>
                        </a:avLst>
                      </a:prstGeom>
                      <a:solidFill>
                        <a:srgbClr val="FFC000"/>
                      </a:solidFill>
                      <a:ln w="38100" algn="ctr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dist="28398" dir="3806097" algn="ctr" rotWithShape="0">
                          <a:srgbClr val="7F5F00">
                            <a:alpha val="50000"/>
                          </a:srgb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18151E" id="_x0000_t55" coordsize="21600,21600" o:spt="55" adj="16200" path="m@0,l,0@1,10800,,21600@0,21600,21600,10800xe">
              <v:stroke joinstyle="miter"/>
              <v:formulas>
                <v:f eqn="val #0"/>
                <v:f eqn="sum 21600 0 @0"/>
                <v:f eqn="prod #0 1 2"/>
              </v:formulas>
              <v:path o:connecttype="custom" o:connectlocs="@2,0;@1,10800;@2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燕尾形 31" o:spid="_x0000_s1026" type="#_x0000_t55" style="position:absolute;left:0;text-align:left;margin-left:26.6pt;margin-top:10.5pt;width:15.75pt;height:21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" fillcolor="#ffc000" strokecolor="#f2f2f2" strokeweight="3pt">
              <v:shadow on="t" color="#7f5f00" opacity=".5" offset="1p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5D22F107" wp14:editId="2085764E">
              <wp:simplePos x="0" y="0"/>
              <wp:positionH relativeFrom="column">
                <wp:posOffset>604520</wp:posOffset>
              </wp:positionH>
              <wp:positionV relativeFrom="paragraph">
                <wp:posOffset>127635</wp:posOffset>
              </wp:positionV>
              <wp:extent cx="200025" cy="276225"/>
              <wp:effectExtent l="38100" t="19050" r="47625" b="66675"/>
              <wp:wrapNone/>
              <wp:docPr id="30" name="燕尾形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0025" cy="276225"/>
                      </a:xfrm>
                      <a:prstGeom prst="chevron">
                        <a:avLst>
                          <a:gd name="adj" fmla="val 25000"/>
                        </a:avLst>
                      </a:prstGeom>
                      <a:solidFill>
                        <a:srgbClr val="FFC000"/>
                      </a:solidFill>
                      <a:ln w="38100" algn="ctr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dist="28398" dir="3806097" algn="ctr" rotWithShape="0">
                          <a:srgbClr val="7F5F00">
                            <a:alpha val="50000"/>
                          </a:srgb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61D5B" id="燕尾形 30" o:spid="_x0000_s1026" type="#_x0000_t55" style="position:absolute;left:0;text-align:left;margin-left:47.6pt;margin-top:10.05pt;width:15.75pt;height:21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" fillcolor="#ffc000" strokecolor="#f2f2f2" strokeweight="3pt">
              <v:shadow on="t" color="#7f5f00" opacity=".5" offset="1p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B18633B" wp14:editId="31A3A08E">
              <wp:simplePos x="0" y="0"/>
              <wp:positionH relativeFrom="column">
                <wp:posOffset>4700270</wp:posOffset>
              </wp:positionH>
              <wp:positionV relativeFrom="paragraph">
                <wp:posOffset>133350</wp:posOffset>
              </wp:positionV>
              <wp:extent cx="200025" cy="276225"/>
              <wp:effectExtent l="38100" t="19050" r="66675" b="66675"/>
              <wp:wrapNone/>
              <wp:docPr id="32" name="燕尾形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200025" cy="276225"/>
                      </a:xfrm>
                      <a:prstGeom prst="chevron">
                        <a:avLst>
                          <a:gd name="adj" fmla="val 25000"/>
                        </a:avLst>
                      </a:prstGeom>
                      <a:solidFill>
                        <a:srgbClr val="FFC000"/>
                      </a:solidFill>
                      <a:ln w="38100" algn="ctr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dist="28398" dir="3806097" algn="ctr" rotWithShape="0">
                          <a:srgbClr val="7F5F00">
                            <a:alpha val="50000"/>
                          </a:srgb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4EAAC0" id="燕尾形 32" o:spid="_x0000_s1026" type="#_x0000_t55" style="position:absolute;left:0;text-align:left;margin-left:370.1pt;margin-top:10.5pt;width:15.75pt;height:21.75pt;rotation:180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" fillcolor="#ffc000" strokecolor="#f2f2f2" strokeweight="3pt">
              <v:shadow on="t" color="#7f5f00" opacity=".5" offset="1p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6D53446B" wp14:editId="2E74BF19">
              <wp:simplePos x="0" y="0"/>
              <wp:positionH relativeFrom="column">
                <wp:posOffset>4965665</wp:posOffset>
              </wp:positionH>
              <wp:positionV relativeFrom="paragraph">
                <wp:posOffset>133350</wp:posOffset>
              </wp:positionV>
              <wp:extent cx="200025" cy="276225"/>
              <wp:effectExtent l="38100" t="19050" r="66675" b="66675"/>
              <wp:wrapNone/>
              <wp:docPr id="33" name="燕尾形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200025" cy="276225"/>
                      </a:xfrm>
                      <a:prstGeom prst="chevron">
                        <a:avLst>
                          <a:gd name="adj" fmla="val 25000"/>
                        </a:avLst>
                      </a:prstGeom>
                      <a:solidFill>
                        <a:srgbClr val="FFC000"/>
                      </a:solidFill>
                      <a:ln w="38100" algn="ctr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dist="28398" dir="3806097" algn="ctr" rotWithShape="0">
                          <a:srgbClr val="7F5F00">
                            <a:alpha val="50000"/>
                          </a:srgb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C483E2" id="燕尾形 33" o:spid="_x0000_s1026" type="#_x0000_t55" style="position:absolute;left:0;text-align:left;margin-left:391pt;margin-top:10.5pt;width:15.75pt;height:21.75pt;rotation:18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" fillcolor="#ffc000" strokecolor="#f2f2f2" strokeweight="3pt">
              <v:shadow on="t" color="#7f5f00" opacity=".5" offset="1pt"/>
            </v:shape>
          </w:pict>
        </mc:Fallback>
      </mc:AlternateContent>
    </w:r>
  </w:p>
  <w:p w:rsidR="0021360E" w:rsidRDefault="0021360E" w:rsidP="0021360E">
    <w:pPr>
      <w:pStyle w:val="a3"/>
      <w:ind w:firstLine="360"/>
    </w:pPr>
  </w:p>
  <w:p w:rsidR="0021360E" w:rsidRDefault="0021360E" w:rsidP="0021360E">
    <w:pPr>
      <w:pStyle w:val="a3"/>
      <w:ind w:firstLine="360"/>
    </w:pPr>
  </w:p>
  <w:p w:rsidR="002C43B7" w:rsidRPr="0021360E" w:rsidRDefault="002C43B7" w:rsidP="0021360E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43B7" w:rsidRDefault="002C43B7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E9C" w:rsidRDefault="00E46E9C">
      <w:pPr>
        <w:spacing w:line="240" w:lineRule="auto"/>
      </w:pPr>
      <w:r>
        <w:separator/>
      </w:r>
    </w:p>
  </w:footnote>
  <w:footnote w:type="continuationSeparator" w:id="0">
    <w:p w:rsidR="00E46E9C" w:rsidRDefault="00E46E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43B7" w:rsidRDefault="002C43B7">
    <w:pPr>
      <w:pStyle w:val="af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1A2B" w:rsidRDefault="00122EE9" w:rsidP="00122EE9">
    <w:pPr>
      <w:pStyle w:val="af"/>
      <w:wordWrap w:val="0"/>
      <w:jc w:val="right"/>
    </w:pPr>
    <w:r w:rsidRPr="00122EE9">
      <w:rPr>
        <w:rFonts w:ascii="微软雅黑" w:eastAsia="微软雅黑" w:hAnsi="微软雅黑" w:cs="微软雅黑"/>
        <w:noProof/>
        <w:sz w:val="21"/>
      </w:rPr>
      <w:drawing>
        <wp:inline distT="0" distB="0" distL="0" distR="0">
          <wp:extent cx="1019175" cy="792373"/>
          <wp:effectExtent l="0" t="0" r="0" b="8255"/>
          <wp:docPr id="2" name="图片 2" descr="D:\机器人\图片\logo\纳茵特logo图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机器人\图片\logo\纳茵特logo图标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4828" cy="7967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微软雅黑" w:eastAsia="微软雅黑" w:hAnsi="微软雅黑" w:cs="微软雅黑"/>
        <w:sz w:val="21"/>
      </w:rPr>
      <w:t xml:space="preserve">  </w:t>
    </w:r>
    <w:r w:rsidR="007825CF">
      <w:rPr>
        <w:rFonts w:ascii="微软雅黑" w:eastAsia="微软雅黑" w:hAnsi="微软雅黑" w:cs="微软雅黑"/>
        <w:sz w:val="21"/>
      </w:rPr>
      <w:t xml:space="preserve">      </w:t>
    </w:r>
    <w:r w:rsidR="0075441A">
      <w:rPr>
        <w:rFonts w:ascii="微软雅黑" w:eastAsia="微软雅黑" w:hAnsi="微软雅黑" w:cs="微软雅黑"/>
        <w:sz w:val="21"/>
      </w:rPr>
      <w:t xml:space="preserve"> </w:t>
    </w:r>
    <w:r w:rsidR="0075441A">
      <w:rPr>
        <w:rFonts w:ascii="微软雅黑" w:eastAsia="微软雅黑" w:hAnsi="微软雅黑" w:cs="微软雅黑" w:hint="eastAsia"/>
        <w:sz w:val="21"/>
      </w:rPr>
      <w:t>纳茵</w:t>
    </w:r>
    <w:proofErr w:type="gramStart"/>
    <w:r w:rsidR="0075441A">
      <w:rPr>
        <w:rFonts w:ascii="微软雅黑" w:eastAsia="微软雅黑" w:hAnsi="微软雅黑" w:cs="微软雅黑" w:hint="eastAsia"/>
        <w:sz w:val="21"/>
      </w:rPr>
      <w:t>特</w:t>
    </w:r>
    <w:proofErr w:type="gramEnd"/>
    <w:r w:rsidR="0075441A">
      <w:rPr>
        <w:rFonts w:ascii="微软雅黑" w:eastAsia="微软雅黑" w:hAnsi="微软雅黑" w:cs="微软雅黑" w:hint="eastAsia"/>
        <w:sz w:val="21"/>
      </w:rPr>
      <w:t>机器人配件-</w:t>
    </w:r>
    <w:r w:rsidR="0097477D">
      <w:rPr>
        <w:rFonts w:ascii="微软雅黑" w:eastAsia="微软雅黑" w:hAnsi="微软雅黑" w:cs="微软雅黑" w:hint="eastAsia"/>
        <w:sz w:val="21"/>
      </w:rPr>
      <w:t>超声波测距</w:t>
    </w:r>
    <w:r w:rsidR="00787781" w:rsidRPr="00787781">
      <w:rPr>
        <w:rFonts w:ascii="微软雅黑" w:eastAsia="微软雅黑" w:hAnsi="微软雅黑" w:cs="微软雅黑" w:hint="eastAsia"/>
        <w:sz w:val="21"/>
      </w:rPr>
      <w:t>传感器V</w:t>
    </w:r>
    <w:r w:rsidR="0097477D">
      <w:rPr>
        <w:rFonts w:ascii="微软雅黑" w:eastAsia="微软雅黑" w:hAnsi="微软雅黑" w:cs="微软雅黑" w:hint="eastAsia"/>
        <w:sz w:val="21"/>
      </w:rPr>
      <w:t>1</w:t>
    </w:r>
    <w:r w:rsidR="00787781" w:rsidRPr="00787781">
      <w:rPr>
        <w:rFonts w:ascii="微软雅黑" w:eastAsia="微软雅黑" w:hAnsi="微软雅黑" w:cs="微软雅黑" w:hint="eastAsia"/>
        <w:sz w:val="21"/>
      </w:rPr>
      <w:t>.0</w:t>
    </w:r>
    <w:r w:rsidR="00CD1A2B">
      <w:rPr>
        <w:rFonts w:ascii="微软雅黑" w:eastAsia="微软雅黑" w:hAnsi="微软雅黑" w:cs="微软雅黑"/>
        <w:sz w:val="21"/>
      </w:rPr>
      <w:t>产品手册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43B7" w:rsidRDefault="002C43B7">
    <w:pPr>
      <w:pStyle w:val="af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singleLevel"/>
    <w:tmpl w:val="00000006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0000007"/>
    <w:multiLevelType w:val="multilevel"/>
    <w:tmpl w:val="0000000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singleLevel"/>
    <w:tmpl w:val="040900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000000A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53606F4"/>
    <w:multiLevelType w:val="hybridMultilevel"/>
    <w:tmpl w:val="92A8C25A"/>
    <w:lvl w:ilvl="0" w:tplc="0409000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5" w15:restartNumberingAfterBreak="0">
    <w:nsid w:val="0595516B"/>
    <w:multiLevelType w:val="hybridMultilevel"/>
    <w:tmpl w:val="991C65CC"/>
    <w:lvl w:ilvl="0" w:tplc="0409000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6" w15:restartNumberingAfterBreak="0">
    <w:nsid w:val="0C91390A"/>
    <w:multiLevelType w:val="hybridMultilevel"/>
    <w:tmpl w:val="C3BC8E48"/>
    <w:lvl w:ilvl="0" w:tplc="CB949D8C">
      <w:start w:val="1"/>
      <w:numFmt w:val="bullet"/>
      <w:lvlText w:val=""/>
      <w:lvlJc w:val="left"/>
      <w:pPr>
        <w:ind w:left="12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4DE9614">
      <w:start w:val="1"/>
      <w:numFmt w:val="bullet"/>
      <w:lvlText w:val="o"/>
      <w:lvlJc w:val="left"/>
      <w:pPr>
        <w:ind w:left="1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D88EB6E">
      <w:start w:val="1"/>
      <w:numFmt w:val="bullet"/>
      <w:lvlText w:val="▪"/>
      <w:lvlJc w:val="left"/>
      <w:pPr>
        <w:ind w:left="2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438464E">
      <w:start w:val="1"/>
      <w:numFmt w:val="bullet"/>
      <w:lvlText w:val="•"/>
      <w:lvlJc w:val="left"/>
      <w:pPr>
        <w:ind w:left="3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85BAB05E">
      <w:start w:val="1"/>
      <w:numFmt w:val="bullet"/>
      <w:lvlText w:val="o"/>
      <w:lvlJc w:val="left"/>
      <w:pPr>
        <w:ind w:left="4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E1AC294">
      <w:start w:val="1"/>
      <w:numFmt w:val="bullet"/>
      <w:lvlText w:val="▪"/>
      <w:lvlJc w:val="left"/>
      <w:pPr>
        <w:ind w:left="4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BD8F662">
      <w:start w:val="1"/>
      <w:numFmt w:val="bullet"/>
      <w:lvlText w:val="•"/>
      <w:lvlJc w:val="left"/>
      <w:pPr>
        <w:ind w:left="5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984D7E2">
      <w:start w:val="1"/>
      <w:numFmt w:val="bullet"/>
      <w:lvlText w:val="o"/>
      <w:lvlJc w:val="left"/>
      <w:pPr>
        <w:ind w:left="6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A7A7F66">
      <w:start w:val="1"/>
      <w:numFmt w:val="bullet"/>
      <w:lvlText w:val="▪"/>
      <w:lvlJc w:val="left"/>
      <w:pPr>
        <w:ind w:left="6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3EE3D88"/>
    <w:multiLevelType w:val="hybridMultilevel"/>
    <w:tmpl w:val="B0203AD2"/>
    <w:lvl w:ilvl="0" w:tplc="D00614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FB47B4"/>
    <w:multiLevelType w:val="hybridMultilevel"/>
    <w:tmpl w:val="1CA0A7AE"/>
    <w:lvl w:ilvl="0" w:tplc="11D8104C">
      <w:start w:val="1"/>
      <w:numFmt w:val="decimal"/>
      <w:lvlText w:val="%1."/>
      <w:lvlJc w:val="left"/>
      <w:pPr>
        <w:ind w:left="4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2E44D0A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3508A70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53EE505C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828C61E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FC8E81E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B58EB00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5AE9B56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9B1A9E3E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A610F1B"/>
    <w:multiLevelType w:val="hybridMultilevel"/>
    <w:tmpl w:val="72A0FBDA"/>
    <w:lvl w:ilvl="0" w:tplc="04090001">
      <w:start w:val="1"/>
      <w:numFmt w:val="bullet"/>
      <w:lvlText w:val=""/>
      <w:lvlJc w:val="left"/>
      <w:pPr>
        <w:ind w:left="42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4" w:hanging="420"/>
      </w:pPr>
      <w:rPr>
        <w:rFonts w:ascii="Wingdings" w:hAnsi="Wingdings" w:hint="default"/>
      </w:rPr>
    </w:lvl>
  </w:abstractNum>
  <w:abstractNum w:abstractNumId="10" w15:restartNumberingAfterBreak="0">
    <w:nsid w:val="366C02C3"/>
    <w:multiLevelType w:val="hybridMultilevel"/>
    <w:tmpl w:val="FFD09DE0"/>
    <w:lvl w:ilvl="0" w:tplc="B126959C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908317A"/>
    <w:multiLevelType w:val="hybridMultilevel"/>
    <w:tmpl w:val="A1B40E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66E8C5"/>
    <w:multiLevelType w:val="singleLevel"/>
    <w:tmpl w:val="5366E8C5"/>
    <w:lvl w:ilvl="0">
      <w:start w:val="3"/>
      <w:numFmt w:val="chineseCounting"/>
      <w:suff w:val="space"/>
      <w:lvlText w:val="%1、"/>
      <w:lvlJc w:val="left"/>
    </w:lvl>
  </w:abstractNum>
  <w:abstractNum w:abstractNumId="13" w15:restartNumberingAfterBreak="0">
    <w:nsid w:val="56AC3E7A"/>
    <w:multiLevelType w:val="singleLevel"/>
    <w:tmpl w:val="56AC3E7A"/>
    <w:lvl w:ilvl="0">
      <w:start w:val="4"/>
      <w:numFmt w:val="decimal"/>
      <w:suff w:val="nothing"/>
      <w:lvlText w:val="%1."/>
      <w:lvlJc w:val="left"/>
    </w:lvl>
  </w:abstractNum>
  <w:abstractNum w:abstractNumId="14" w15:restartNumberingAfterBreak="0">
    <w:nsid w:val="5DFF3EAB"/>
    <w:multiLevelType w:val="hybridMultilevel"/>
    <w:tmpl w:val="604E2052"/>
    <w:lvl w:ilvl="0" w:tplc="C8A852D0">
      <w:start w:val="6"/>
      <w:numFmt w:val="decimal"/>
      <w:lvlText w:val="%1、"/>
      <w:lvlJc w:val="left"/>
      <w:pPr>
        <w:tabs>
          <w:tab w:val="num" w:pos="909"/>
        </w:tabs>
        <w:ind w:left="909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9"/>
        </w:tabs>
        <w:ind w:left="102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9"/>
        </w:tabs>
        <w:ind w:left="144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9"/>
        </w:tabs>
        <w:ind w:left="186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9"/>
        </w:tabs>
        <w:ind w:left="228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9"/>
        </w:tabs>
        <w:ind w:left="270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9"/>
        </w:tabs>
        <w:ind w:left="312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9"/>
        </w:tabs>
        <w:ind w:left="354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9"/>
        </w:tabs>
        <w:ind w:left="3969" w:hanging="420"/>
      </w:pPr>
    </w:lvl>
  </w:abstractNum>
  <w:abstractNum w:abstractNumId="15" w15:restartNumberingAfterBreak="0">
    <w:nsid w:val="63C7045C"/>
    <w:multiLevelType w:val="hybridMultilevel"/>
    <w:tmpl w:val="B30EBD78"/>
    <w:lvl w:ilvl="0" w:tplc="0D48DF58">
      <w:start w:val="1"/>
      <w:numFmt w:val="japaneseCounting"/>
      <w:lvlText w:val="（%1）"/>
      <w:lvlJc w:val="left"/>
      <w:pPr>
        <w:ind w:left="84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6C441D"/>
    <w:multiLevelType w:val="multilevel"/>
    <w:tmpl w:val="646C441D"/>
    <w:lvl w:ilvl="0">
      <w:start w:val="1"/>
      <w:numFmt w:val="decimal"/>
      <w:lvlText w:val="%1)"/>
      <w:lvlJc w:val="left"/>
      <w:pPr>
        <w:ind w:left="630" w:hanging="420"/>
      </w:p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17" w15:restartNumberingAfterBreak="0">
    <w:nsid w:val="6C10765F"/>
    <w:multiLevelType w:val="hybridMultilevel"/>
    <w:tmpl w:val="E300FEA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 w15:restartNumberingAfterBreak="0">
    <w:nsid w:val="6DBC10CF"/>
    <w:multiLevelType w:val="hybridMultilevel"/>
    <w:tmpl w:val="8B06F44A"/>
    <w:lvl w:ilvl="0" w:tplc="C0BC73D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9FC7D42"/>
    <w:multiLevelType w:val="hybridMultilevel"/>
    <w:tmpl w:val="95D22C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A2812F9"/>
    <w:multiLevelType w:val="hybridMultilevel"/>
    <w:tmpl w:val="1F627D56"/>
    <w:lvl w:ilvl="0" w:tplc="ED4AB44A">
      <w:start w:val="1"/>
      <w:numFmt w:val="decimal"/>
      <w:lvlText w:val="%1）"/>
      <w:lvlJc w:val="left"/>
      <w:pPr>
        <w:ind w:left="132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21" w15:restartNumberingAfterBreak="0">
    <w:nsid w:val="7B344F85"/>
    <w:multiLevelType w:val="hybridMultilevel"/>
    <w:tmpl w:val="B846F7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E54279D"/>
    <w:multiLevelType w:val="hybridMultilevel"/>
    <w:tmpl w:val="BD8AFC74"/>
    <w:lvl w:ilvl="0" w:tplc="04090001">
      <w:start w:val="1"/>
      <w:numFmt w:val="bullet"/>
      <w:lvlText w:val=""/>
      <w:lvlJc w:val="left"/>
      <w:pPr>
        <w:ind w:left="425"/>
      </w:pPr>
      <w:rPr>
        <w:rFonts w:ascii="Wingdings" w:hAnsi="Wingdings" w:hint="default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2E44D0A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3508A70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53EE505C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3828C61E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FC8E81E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B58EB00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5AE9B56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9B1A9E3E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15"/>
  </w:num>
  <w:num w:numId="7">
    <w:abstractNumId w:val="14"/>
  </w:num>
  <w:num w:numId="8">
    <w:abstractNumId w:val="20"/>
  </w:num>
  <w:num w:numId="9">
    <w:abstractNumId w:val="17"/>
  </w:num>
  <w:num w:numId="10">
    <w:abstractNumId w:val="19"/>
  </w:num>
  <w:num w:numId="11">
    <w:abstractNumId w:val="9"/>
  </w:num>
  <w:num w:numId="12">
    <w:abstractNumId w:val="10"/>
  </w:num>
  <w:num w:numId="13">
    <w:abstractNumId w:val="7"/>
  </w:num>
  <w:num w:numId="14">
    <w:abstractNumId w:val="18"/>
  </w:num>
  <w:num w:numId="15">
    <w:abstractNumId w:val="8"/>
  </w:num>
  <w:num w:numId="16">
    <w:abstractNumId w:val="6"/>
  </w:num>
  <w:num w:numId="17">
    <w:abstractNumId w:val="13"/>
  </w:num>
  <w:num w:numId="18">
    <w:abstractNumId w:val="16"/>
  </w:num>
  <w:num w:numId="19">
    <w:abstractNumId w:val="11"/>
  </w:num>
  <w:num w:numId="20">
    <w:abstractNumId w:val="21"/>
  </w:num>
  <w:num w:numId="21">
    <w:abstractNumId w:val="22"/>
  </w:num>
  <w:num w:numId="22">
    <w:abstractNumId w:val="5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647"/>
    <w:rsid w:val="00020988"/>
    <w:rsid w:val="000407DE"/>
    <w:rsid w:val="00062647"/>
    <w:rsid w:val="000626E4"/>
    <w:rsid w:val="000A5B26"/>
    <w:rsid w:val="00113B87"/>
    <w:rsid w:val="00122C68"/>
    <w:rsid w:val="00122EE9"/>
    <w:rsid w:val="00144F35"/>
    <w:rsid w:val="00181CE1"/>
    <w:rsid w:val="001939BE"/>
    <w:rsid w:val="001B6037"/>
    <w:rsid w:val="001C3CDF"/>
    <w:rsid w:val="001E3B56"/>
    <w:rsid w:val="00211FE8"/>
    <w:rsid w:val="0021360E"/>
    <w:rsid w:val="00232E20"/>
    <w:rsid w:val="00233AE9"/>
    <w:rsid w:val="002479C0"/>
    <w:rsid w:val="00292BF3"/>
    <w:rsid w:val="002A6F36"/>
    <w:rsid w:val="002C43B7"/>
    <w:rsid w:val="0038346F"/>
    <w:rsid w:val="00412ADB"/>
    <w:rsid w:val="00453789"/>
    <w:rsid w:val="004577F1"/>
    <w:rsid w:val="004700BC"/>
    <w:rsid w:val="004A0542"/>
    <w:rsid w:val="004A7421"/>
    <w:rsid w:val="004D3F4F"/>
    <w:rsid w:val="005D1EFB"/>
    <w:rsid w:val="005D32C4"/>
    <w:rsid w:val="005D4156"/>
    <w:rsid w:val="006223C5"/>
    <w:rsid w:val="00655B17"/>
    <w:rsid w:val="00655E49"/>
    <w:rsid w:val="00664121"/>
    <w:rsid w:val="006B0414"/>
    <w:rsid w:val="006B7614"/>
    <w:rsid w:val="006B7A7A"/>
    <w:rsid w:val="00707537"/>
    <w:rsid w:val="00712A5E"/>
    <w:rsid w:val="00741586"/>
    <w:rsid w:val="0075441A"/>
    <w:rsid w:val="00771562"/>
    <w:rsid w:val="007825CF"/>
    <w:rsid w:val="00787781"/>
    <w:rsid w:val="007879F1"/>
    <w:rsid w:val="007B144D"/>
    <w:rsid w:val="007C5DE4"/>
    <w:rsid w:val="007D2342"/>
    <w:rsid w:val="00817D82"/>
    <w:rsid w:val="00857103"/>
    <w:rsid w:val="0086210D"/>
    <w:rsid w:val="008B60C6"/>
    <w:rsid w:val="008F0E2A"/>
    <w:rsid w:val="0090335A"/>
    <w:rsid w:val="00937363"/>
    <w:rsid w:val="00946A3E"/>
    <w:rsid w:val="00965AD9"/>
    <w:rsid w:val="0097477D"/>
    <w:rsid w:val="00976134"/>
    <w:rsid w:val="009769A3"/>
    <w:rsid w:val="00981609"/>
    <w:rsid w:val="009B705B"/>
    <w:rsid w:val="00A06E66"/>
    <w:rsid w:val="00A13FB8"/>
    <w:rsid w:val="00A36544"/>
    <w:rsid w:val="00A45764"/>
    <w:rsid w:val="00A623CA"/>
    <w:rsid w:val="00A95B5E"/>
    <w:rsid w:val="00AB562A"/>
    <w:rsid w:val="00AB6824"/>
    <w:rsid w:val="00B240BB"/>
    <w:rsid w:val="00B500E7"/>
    <w:rsid w:val="00B75EDC"/>
    <w:rsid w:val="00BC7CF5"/>
    <w:rsid w:val="00BE08AE"/>
    <w:rsid w:val="00BF46EC"/>
    <w:rsid w:val="00C23C17"/>
    <w:rsid w:val="00C65CD1"/>
    <w:rsid w:val="00C664AD"/>
    <w:rsid w:val="00CA096E"/>
    <w:rsid w:val="00CD1A2B"/>
    <w:rsid w:val="00CF18E9"/>
    <w:rsid w:val="00D318D7"/>
    <w:rsid w:val="00D53E95"/>
    <w:rsid w:val="00D80DCC"/>
    <w:rsid w:val="00D8463C"/>
    <w:rsid w:val="00D86F14"/>
    <w:rsid w:val="00DC53A3"/>
    <w:rsid w:val="00DF1E4F"/>
    <w:rsid w:val="00DF2850"/>
    <w:rsid w:val="00E201B0"/>
    <w:rsid w:val="00E40DD0"/>
    <w:rsid w:val="00E46E9C"/>
    <w:rsid w:val="00EB2B40"/>
    <w:rsid w:val="00F24EDE"/>
    <w:rsid w:val="00FC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DDC540"/>
  <w15:docId w15:val="{F12EFBA2-B498-470D-808B-7ACE4AD7C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0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64AD"/>
    <w:pPr>
      <w:spacing w:line="40" w:lineRule="atLeast"/>
    </w:pPr>
    <w:rPr>
      <w:sz w:val="24"/>
    </w:rPr>
  </w:style>
  <w:style w:type="paragraph" w:styleId="1">
    <w:name w:val="heading 1"/>
    <w:basedOn w:val="a"/>
    <w:next w:val="a"/>
    <w:link w:val="10"/>
    <w:autoRedefine/>
    <w:qFormat/>
    <w:rsid w:val="00E40DD0"/>
    <w:pPr>
      <w:keepNext/>
      <w:outlineLvl w:val="0"/>
    </w:pPr>
    <w:rPr>
      <w:rFonts w:ascii="宋体" w:eastAsia="微软雅黑" w:hAnsi="宋体"/>
      <w:bCs/>
      <w:sz w:val="28"/>
      <w:szCs w:val="28"/>
    </w:rPr>
  </w:style>
  <w:style w:type="paragraph" w:styleId="2">
    <w:name w:val="heading 2"/>
    <w:basedOn w:val="a"/>
    <w:next w:val="a"/>
    <w:link w:val="20"/>
    <w:autoRedefine/>
    <w:qFormat/>
    <w:rsid w:val="00E40DD0"/>
    <w:pPr>
      <w:keepNext/>
      <w:keepLines/>
      <w:outlineLvl w:val="1"/>
    </w:pPr>
    <w:rPr>
      <w:rFonts w:ascii="宋体" w:eastAsia="微软雅黑" w:hAnsi="宋体" w:cs="仿宋"/>
      <w:bCs/>
      <w:sz w:val="28"/>
      <w:szCs w:val="24"/>
    </w:rPr>
  </w:style>
  <w:style w:type="paragraph" w:styleId="3">
    <w:name w:val="heading 3"/>
    <w:basedOn w:val="a"/>
    <w:next w:val="a"/>
    <w:link w:val="30"/>
    <w:autoRedefine/>
    <w:qFormat/>
    <w:rsid w:val="00C664AD"/>
    <w:pPr>
      <w:keepNext/>
      <w:keepLines/>
      <w:outlineLvl w:val="2"/>
    </w:pPr>
    <w:rPr>
      <w:rFonts w:ascii="微软雅黑" w:eastAsia="微软雅黑" w:hAnsi="微软雅黑"/>
      <w:bCs/>
      <w:szCs w:val="32"/>
    </w:rPr>
  </w:style>
  <w:style w:type="paragraph" w:styleId="4">
    <w:name w:val="heading 4"/>
    <w:basedOn w:val="a"/>
    <w:next w:val="a"/>
    <w:link w:val="40"/>
    <w:qFormat/>
    <w:rsid w:val="00C664AD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C664A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40DD0"/>
    <w:rPr>
      <w:rFonts w:ascii="宋体" w:eastAsia="微软雅黑" w:hAnsi="宋体"/>
      <w:bCs/>
      <w:sz w:val="28"/>
      <w:szCs w:val="28"/>
    </w:rPr>
  </w:style>
  <w:style w:type="character" w:customStyle="1" w:styleId="20">
    <w:name w:val="标题 2 字符"/>
    <w:basedOn w:val="a0"/>
    <w:link w:val="2"/>
    <w:rsid w:val="00E40DD0"/>
    <w:rPr>
      <w:rFonts w:ascii="宋体" w:eastAsia="微软雅黑" w:hAnsi="宋体" w:cs="仿宋"/>
      <w:bCs/>
      <w:sz w:val="28"/>
      <w:szCs w:val="24"/>
    </w:rPr>
  </w:style>
  <w:style w:type="character" w:customStyle="1" w:styleId="30">
    <w:name w:val="标题 3 字符"/>
    <w:basedOn w:val="a0"/>
    <w:link w:val="3"/>
    <w:rsid w:val="00C664AD"/>
    <w:rPr>
      <w:rFonts w:ascii="微软雅黑" w:eastAsia="微软雅黑" w:hAnsi="微软雅黑"/>
      <w:bCs/>
      <w:sz w:val="24"/>
      <w:szCs w:val="32"/>
    </w:rPr>
  </w:style>
  <w:style w:type="character" w:customStyle="1" w:styleId="40">
    <w:name w:val="标题 4 字符"/>
    <w:basedOn w:val="a0"/>
    <w:link w:val="4"/>
    <w:rsid w:val="00C664AD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 字符"/>
    <w:basedOn w:val="a0"/>
    <w:link w:val="5"/>
    <w:rsid w:val="00C664AD"/>
    <w:rPr>
      <w:b/>
      <w:bCs/>
      <w:sz w:val="28"/>
      <w:szCs w:val="28"/>
    </w:rPr>
  </w:style>
  <w:style w:type="paragraph" w:styleId="a3">
    <w:name w:val="footer"/>
    <w:basedOn w:val="a"/>
    <w:link w:val="11"/>
    <w:qFormat/>
    <w:rsid w:val="00C664A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">
    <w:name w:val="页脚 Char"/>
    <w:basedOn w:val="a0"/>
    <w:uiPriority w:val="99"/>
    <w:semiHidden/>
    <w:rsid w:val="00C664AD"/>
    <w:rPr>
      <w:sz w:val="18"/>
      <w:szCs w:val="18"/>
    </w:rPr>
  </w:style>
  <w:style w:type="character" w:customStyle="1" w:styleId="11">
    <w:name w:val="页脚 字符1"/>
    <w:link w:val="a3"/>
    <w:qFormat/>
    <w:rsid w:val="00C664AD"/>
    <w:rPr>
      <w:sz w:val="18"/>
      <w:szCs w:val="18"/>
    </w:rPr>
  </w:style>
  <w:style w:type="paragraph" w:styleId="a4">
    <w:name w:val="Title"/>
    <w:basedOn w:val="a"/>
    <w:next w:val="a"/>
    <w:link w:val="a5"/>
    <w:qFormat/>
    <w:rsid w:val="00C664AD"/>
    <w:pPr>
      <w:spacing w:before="240" w:after="60"/>
      <w:jc w:val="center"/>
      <w:outlineLvl w:val="0"/>
    </w:pPr>
    <w:rPr>
      <w:rFonts w:ascii="Cambria" w:eastAsia="仿宋_GB2312" w:hAnsi="Cambria"/>
      <w:b/>
      <w:bCs/>
      <w:sz w:val="32"/>
      <w:szCs w:val="32"/>
    </w:rPr>
  </w:style>
  <w:style w:type="character" w:customStyle="1" w:styleId="a5">
    <w:name w:val="标题 字符"/>
    <w:link w:val="a4"/>
    <w:rsid w:val="00C664AD"/>
    <w:rPr>
      <w:rFonts w:ascii="Cambria" w:eastAsia="仿宋_GB2312" w:hAnsi="Cambria"/>
      <w:b/>
      <w:bCs/>
      <w:sz w:val="32"/>
      <w:szCs w:val="32"/>
    </w:rPr>
  </w:style>
  <w:style w:type="character" w:styleId="a6">
    <w:name w:val="Strong"/>
    <w:qFormat/>
    <w:rsid w:val="00C664AD"/>
    <w:rPr>
      <w:rFonts w:ascii="仿宋_GB2312" w:eastAsia="仿宋_GB2312"/>
      <w:b w:val="0"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664AD"/>
    <w:pPr>
      <w:keepLines/>
      <w:spacing w:before="240" w:line="259" w:lineRule="auto"/>
      <w:outlineLvl w:val="9"/>
    </w:pPr>
    <w:rPr>
      <w:rFonts w:ascii="等线 Light" w:eastAsia="等线 Light" w:hAnsi="等线 Light"/>
      <w:b/>
      <w:bCs w:val="0"/>
      <w:color w:val="2E74B5"/>
      <w:sz w:val="32"/>
      <w:szCs w:val="32"/>
    </w:rPr>
  </w:style>
  <w:style w:type="character" w:styleId="HTML">
    <w:name w:val="HTML Keyboard"/>
    <w:rsid w:val="001C3CDF"/>
    <w:rPr>
      <w:rFonts w:ascii="Courier New" w:eastAsia="仿宋_GB2312" w:hAnsi="Courier New" w:cs="Courier New"/>
      <w:b/>
      <w:sz w:val="20"/>
      <w:szCs w:val="20"/>
    </w:rPr>
  </w:style>
  <w:style w:type="character" w:styleId="a7">
    <w:name w:val="Hyperlink"/>
    <w:uiPriority w:val="99"/>
    <w:rsid w:val="001C3CDF"/>
    <w:rPr>
      <w:rFonts w:ascii="仿宋_GB2312" w:eastAsia="仿宋_GB2312"/>
      <w:b/>
      <w:color w:val="0000FF"/>
      <w:sz w:val="32"/>
      <w:szCs w:val="32"/>
      <w:u w:val="single"/>
    </w:rPr>
  </w:style>
  <w:style w:type="character" w:styleId="a8">
    <w:name w:val="page number"/>
    <w:basedOn w:val="a0"/>
    <w:rsid w:val="001C3CDF"/>
    <w:rPr>
      <w:rFonts w:ascii="仿宋_GB2312" w:eastAsia="仿宋_GB2312"/>
      <w:b/>
      <w:sz w:val="32"/>
      <w:szCs w:val="32"/>
    </w:rPr>
  </w:style>
  <w:style w:type="paragraph" w:styleId="a9">
    <w:name w:val="Body Text"/>
    <w:basedOn w:val="a"/>
    <w:link w:val="aa"/>
    <w:rsid w:val="001C3CDF"/>
    <w:rPr>
      <w:i/>
      <w:iCs/>
    </w:rPr>
  </w:style>
  <w:style w:type="character" w:customStyle="1" w:styleId="aa">
    <w:name w:val="正文文本 字符"/>
    <w:basedOn w:val="a0"/>
    <w:link w:val="a9"/>
    <w:rsid w:val="001C3CDF"/>
    <w:rPr>
      <w:i/>
      <w:iCs/>
      <w:sz w:val="24"/>
    </w:rPr>
  </w:style>
  <w:style w:type="paragraph" w:styleId="ab">
    <w:name w:val="Plain Text"/>
    <w:basedOn w:val="a"/>
    <w:link w:val="ac"/>
    <w:rsid w:val="001C3CDF"/>
    <w:rPr>
      <w:rFonts w:ascii="宋体" w:hAnsi="Courier New" w:cs="Courier New"/>
      <w:kern w:val="2"/>
      <w:sz w:val="21"/>
      <w:szCs w:val="21"/>
    </w:rPr>
  </w:style>
  <w:style w:type="character" w:customStyle="1" w:styleId="ac">
    <w:name w:val="纯文本 字符"/>
    <w:basedOn w:val="a0"/>
    <w:link w:val="ab"/>
    <w:rsid w:val="001C3CDF"/>
    <w:rPr>
      <w:rFonts w:ascii="宋体" w:hAnsi="Courier New" w:cs="Courier New"/>
      <w:kern w:val="2"/>
      <w:sz w:val="21"/>
      <w:szCs w:val="21"/>
    </w:rPr>
  </w:style>
  <w:style w:type="paragraph" w:styleId="ad">
    <w:name w:val="Body Text Indent"/>
    <w:basedOn w:val="a"/>
    <w:link w:val="ae"/>
    <w:rsid w:val="001C3CDF"/>
    <w:pPr>
      <w:spacing w:line="300" w:lineRule="auto"/>
      <w:ind w:firstLineChars="252" w:firstLine="595"/>
    </w:pPr>
    <w:rPr>
      <w:rFonts w:ascii="宋体" w:hAnsi="宋体"/>
      <w:b/>
      <w:bCs/>
    </w:rPr>
  </w:style>
  <w:style w:type="character" w:customStyle="1" w:styleId="ae">
    <w:name w:val="正文文本缩进 字符"/>
    <w:basedOn w:val="a0"/>
    <w:link w:val="ad"/>
    <w:rsid w:val="001C3CDF"/>
    <w:rPr>
      <w:rFonts w:ascii="宋体" w:hAnsi="宋体"/>
      <w:b/>
      <w:bCs/>
      <w:sz w:val="24"/>
    </w:rPr>
  </w:style>
  <w:style w:type="paragraph" w:styleId="af">
    <w:name w:val="header"/>
    <w:basedOn w:val="a"/>
    <w:link w:val="af0"/>
    <w:rsid w:val="001C3C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rsid w:val="001C3CDF"/>
    <w:rPr>
      <w:sz w:val="18"/>
      <w:szCs w:val="18"/>
    </w:rPr>
  </w:style>
  <w:style w:type="paragraph" w:styleId="af1">
    <w:name w:val="Normal (Web)"/>
    <w:basedOn w:val="a"/>
    <w:uiPriority w:val="99"/>
    <w:rsid w:val="001C3CDF"/>
    <w:pPr>
      <w:spacing w:before="100" w:beforeAutospacing="1" w:after="100" w:afterAutospacing="1"/>
    </w:pPr>
    <w:rPr>
      <w:rFonts w:ascii="宋体" w:hAnsi="宋体" w:cs="宋体"/>
    </w:rPr>
  </w:style>
  <w:style w:type="paragraph" w:customStyle="1" w:styleId="Char1">
    <w:name w:val="Char1"/>
    <w:basedOn w:val="a"/>
    <w:rsid w:val="001C3CDF"/>
    <w:rPr>
      <w:rFonts w:ascii="仿宋_GB2312" w:eastAsia="仿宋_GB2312"/>
      <w:b/>
      <w:sz w:val="32"/>
      <w:szCs w:val="32"/>
    </w:rPr>
  </w:style>
  <w:style w:type="paragraph" w:styleId="af2">
    <w:name w:val="Document Map"/>
    <w:basedOn w:val="a"/>
    <w:link w:val="af3"/>
    <w:rsid w:val="001C3CDF"/>
    <w:rPr>
      <w:rFonts w:ascii="宋体"/>
      <w:sz w:val="18"/>
      <w:szCs w:val="18"/>
    </w:rPr>
  </w:style>
  <w:style w:type="character" w:customStyle="1" w:styleId="af3">
    <w:name w:val="文档结构图 字符"/>
    <w:basedOn w:val="a0"/>
    <w:link w:val="af2"/>
    <w:rsid w:val="001C3CDF"/>
    <w:rPr>
      <w:rFonts w:ascii="宋体"/>
      <w:sz w:val="18"/>
      <w:szCs w:val="18"/>
    </w:rPr>
  </w:style>
  <w:style w:type="paragraph" w:customStyle="1" w:styleId="Default">
    <w:name w:val="Default"/>
    <w:rsid w:val="001C3CDF"/>
    <w:pPr>
      <w:widowControl w:val="0"/>
      <w:autoSpaceDE w:val="0"/>
      <w:autoSpaceDN w:val="0"/>
      <w:adjustRightInd w:val="0"/>
      <w:spacing w:line="40" w:lineRule="atLeast"/>
    </w:pPr>
    <w:rPr>
      <w:rFonts w:ascii="宋体...." w:eastAsia="宋体...." w:cs="宋体...."/>
      <w:color w:val="000000"/>
      <w:sz w:val="24"/>
      <w:szCs w:val="24"/>
    </w:rPr>
  </w:style>
  <w:style w:type="paragraph" w:styleId="af4">
    <w:name w:val="List Paragraph"/>
    <w:basedOn w:val="a"/>
    <w:uiPriority w:val="99"/>
    <w:unhideWhenUsed/>
    <w:rsid w:val="001C3CDF"/>
    <w:pPr>
      <w:ind w:firstLineChars="200" w:firstLine="420"/>
    </w:pPr>
    <w:rPr>
      <w:kern w:val="2"/>
      <w:sz w:val="21"/>
    </w:rPr>
  </w:style>
  <w:style w:type="table" w:customStyle="1" w:styleId="1-21">
    <w:name w:val="网格表 1 浅色 - 着色 21"/>
    <w:basedOn w:val="a1"/>
    <w:uiPriority w:val="46"/>
    <w:rsid w:val="001C3CDF"/>
    <w:tblPr>
      <w:tblStyleRowBandSize w:val="1"/>
      <w:tblStyleColBandSize w:val="1"/>
      <w:tblBorders>
        <w:top w:val="single" w:sz="4" w:space="0" w:color="F7CAAC"/>
        <w:left w:val="single" w:sz="4" w:space="0" w:color="F7CAAC"/>
        <w:bottom w:val="single" w:sz="4" w:space="0" w:color="F7CAAC"/>
        <w:right w:val="single" w:sz="4" w:space="0" w:color="F7CAAC"/>
        <w:insideH w:val="single" w:sz="4" w:space="0" w:color="F7CAAC"/>
        <w:insideV w:val="single" w:sz="4" w:space="0" w:color="F7CAAC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f5">
    <w:name w:val="页脚 字符"/>
    <w:qFormat/>
    <w:rsid w:val="001C3CDF"/>
    <w:rPr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qFormat/>
    <w:rsid w:val="001C3CDF"/>
    <w:pPr>
      <w:ind w:left="240"/>
    </w:pPr>
    <w:rPr>
      <w:rFonts w:ascii="等线" w:eastAsia="等线"/>
      <w:smallCaps/>
      <w:sz w:val="20"/>
    </w:rPr>
  </w:style>
  <w:style w:type="paragraph" w:styleId="12">
    <w:name w:val="toc 1"/>
    <w:basedOn w:val="a"/>
    <w:next w:val="a"/>
    <w:autoRedefine/>
    <w:uiPriority w:val="39"/>
    <w:unhideWhenUsed/>
    <w:qFormat/>
    <w:rsid w:val="001C3CDF"/>
    <w:pPr>
      <w:spacing w:before="120" w:after="120"/>
    </w:pPr>
    <w:rPr>
      <w:rFonts w:ascii="等线" w:eastAsia="等线"/>
      <w:b/>
      <w:bCs/>
      <w:caps/>
      <w:sz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1C3CDF"/>
    <w:pPr>
      <w:ind w:left="480"/>
    </w:pPr>
    <w:rPr>
      <w:rFonts w:ascii="等线" w:eastAsia="等线"/>
      <w:i/>
      <w:iCs/>
      <w:sz w:val="20"/>
    </w:rPr>
  </w:style>
  <w:style w:type="table" w:customStyle="1" w:styleId="1-51">
    <w:name w:val="网格表 1 浅色 - 着色 51"/>
    <w:basedOn w:val="a1"/>
    <w:uiPriority w:val="46"/>
    <w:rsid w:val="001C3CDF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41">
    <w:name w:val="toc 4"/>
    <w:basedOn w:val="a"/>
    <w:next w:val="a"/>
    <w:autoRedefine/>
    <w:rsid w:val="001C3CDF"/>
    <w:pPr>
      <w:ind w:left="720"/>
    </w:pPr>
    <w:rPr>
      <w:rFonts w:ascii="等线" w:eastAsia="等线"/>
      <w:sz w:val="18"/>
      <w:szCs w:val="18"/>
    </w:rPr>
  </w:style>
  <w:style w:type="paragraph" w:styleId="51">
    <w:name w:val="toc 5"/>
    <w:basedOn w:val="a"/>
    <w:next w:val="a"/>
    <w:autoRedefine/>
    <w:rsid w:val="001C3CDF"/>
    <w:pPr>
      <w:ind w:left="960"/>
    </w:pPr>
    <w:rPr>
      <w:rFonts w:ascii="等线" w:eastAsia="等线"/>
      <w:sz w:val="18"/>
      <w:szCs w:val="18"/>
    </w:rPr>
  </w:style>
  <w:style w:type="paragraph" w:styleId="6">
    <w:name w:val="toc 6"/>
    <w:basedOn w:val="a"/>
    <w:next w:val="a"/>
    <w:autoRedefine/>
    <w:rsid w:val="001C3CDF"/>
    <w:pPr>
      <w:ind w:left="1200"/>
    </w:pPr>
    <w:rPr>
      <w:rFonts w:ascii="等线" w:eastAsia="等线"/>
      <w:sz w:val="18"/>
      <w:szCs w:val="18"/>
    </w:rPr>
  </w:style>
  <w:style w:type="paragraph" w:styleId="7">
    <w:name w:val="toc 7"/>
    <w:basedOn w:val="a"/>
    <w:next w:val="a"/>
    <w:autoRedefine/>
    <w:rsid w:val="001C3CDF"/>
    <w:pPr>
      <w:ind w:left="1440"/>
    </w:pPr>
    <w:rPr>
      <w:rFonts w:ascii="等线" w:eastAsia="等线"/>
      <w:sz w:val="18"/>
      <w:szCs w:val="18"/>
    </w:rPr>
  </w:style>
  <w:style w:type="paragraph" w:styleId="8">
    <w:name w:val="toc 8"/>
    <w:basedOn w:val="a"/>
    <w:next w:val="a"/>
    <w:autoRedefine/>
    <w:rsid w:val="001C3CDF"/>
    <w:pPr>
      <w:ind w:left="1680"/>
    </w:pPr>
    <w:rPr>
      <w:rFonts w:ascii="等线" w:eastAsia="等线"/>
      <w:sz w:val="18"/>
      <w:szCs w:val="18"/>
    </w:rPr>
  </w:style>
  <w:style w:type="paragraph" w:styleId="9">
    <w:name w:val="toc 9"/>
    <w:basedOn w:val="a"/>
    <w:next w:val="a"/>
    <w:autoRedefine/>
    <w:rsid w:val="001C3CDF"/>
    <w:pPr>
      <w:ind w:left="1920"/>
    </w:pPr>
    <w:rPr>
      <w:rFonts w:ascii="等线" w:eastAsia="等线"/>
      <w:sz w:val="18"/>
      <w:szCs w:val="18"/>
    </w:rPr>
  </w:style>
  <w:style w:type="table" w:customStyle="1" w:styleId="4-51">
    <w:name w:val="网格表 4 - 着色 51"/>
    <w:basedOn w:val="a1"/>
    <w:uiPriority w:val="49"/>
    <w:rsid w:val="001C3CDF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2-51">
    <w:name w:val="网格表 2 - 着色 51"/>
    <w:basedOn w:val="a1"/>
    <w:uiPriority w:val="47"/>
    <w:rsid w:val="001C3CDF"/>
    <w:tblPr>
      <w:tblStyleRowBandSize w:val="1"/>
      <w:tblStyleColBandSize w:val="1"/>
      <w:tblBorders>
        <w:top w:val="single" w:sz="2" w:space="0" w:color="8EAADB"/>
        <w:bottom w:val="single" w:sz="2" w:space="0" w:color="8EAADB"/>
        <w:insideH w:val="single" w:sz="2" w:space="0" w:color="8EAADB"/>
        <w:insideV w:val="single" w:sz="2" w:space="0" w:color="8EAAD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8EAAD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af6">
    <w:name w:val="Balloon Text"/>
    <w:basedOn w:val="a"/>
    <w:link w:val="af7"/>
    <w:rsid w:val="001C3CDF"/>
    <w:pPr>
      <w:spacing w:line="240" w:lineRule="auto"/>
    </w:pPr>
    <w:rPr>
      <w:sz w:val="18"/>
      <w:szCs w:val="18"/>
    </w:rPr>
  </w:style>
  <w:style w:type="character" w:customStyle="1" w:styleId="af7">
    <w:name w:val="批注框文本 字符"/>
    <w:basedOn w:val="a0"/>
    <w:link w:val="af6"/>
    <w:rsid w:val="001C3CDF"/>
    <w:rPr>
      <w:sz w:val="18"/>
      <w:szCs w:val="18"/>
    </w:rPr>
  </w:style>
  <w:style w:type="paragraph" w:customStyle="1" w:styleId="Char0">
    <w:name w:val="普通(网站) Char"/>
    <w:basedOn w:val="a"/>
    <w:rsid w:val="00AB562A"/>
    <w:pPr>
      <w:spacing w:before="100" w:beforeAutospacing="1" w:after="100" w:afterAutospacing="1" w:line="240" w:lineRule="auto"/>
    </w:pPr>
    <w:rPr>
      <w:rFonts w:ascii="宋体" w:hAnsi="宋体" w:cs="宋体"/>
      <w:szCs w:val="24"/>
    </w:rPr>
  </w:style>
  <w:style w:type="table" w:styleId="af8">
    <w:name w:val="Table Grid"/>
    <w:basedOn w:val="a1"/>
    <w:uiPriority w:val="99"/>
    <w:unhideWhenUsed/>
    <w:rsid w:val="00AB562A"/>
    <w:pPr>
      <w:widowControl w:val="0"/>
      <w:jc w:val="both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11">
    <w:name w:val="Char11"/>
    <w:basedOn w:val="a"/>
    <w:rsid w:val="00AB562A"/>
    <w:rPr>
      <w:rFonts w:ascii="仿宋_GB2312" w:eastAsia="仿宋_GB2312"/>
      <w:b/>
      <w:sz w:val="32"/>
      <w:szCs w:val="32"/>
    </w:rPr>
  </w:style>
  <w:style w:type="table" w:customStyle="1" w:styleId="4-511">
    <w:name w:val="网格表 4 - 着色 511"/>
    <w:basedOn w:val="a1"/>
    <w:uiPriority w:val="49"/>
    <w:rsid w:val="00AB562A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2-511">
    <w:name w:val="网格表 2 - 着色 511"/>
    <w:basedOn w:val="a1"/>
    <w:uiPriority w:val="47"/>
    <w:rsid w:val="00AB562A"/>
    <w:tblPr>
      <w:tblStyleRowBandSize w:val="1"/>
      <w:tblStyleColBandSize w:val="1"/>
      <w:tblBorders>
        <w:top w:val="single" w:sz="2" w:space="0" w:color="8EAADB"/>
        <w:bottom w:val="single" w:sz="2" w:space="0" w:color="8EAADB"/>
        <w:insideH w:val="single" w:sz="2" w:space="0" w:color="8EAADB"/>
        <w:insideV w:val="single" w:sz="2" w:space="0" w:color="8EAAD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8EAAD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TableGrid">
    <w:name w:val="TableGrid"/>
    <w:rsid w:val="00CD1A2B"/>
    <w:rPr>
      <w:rFonts w:asciiTheme="minorHAnsi" w:eastAsiaTheme="minorEastAsia" w:hAnsiTheme="minorHAnsi" w:cstheme="minorBid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1-5">
    <w:name w:val="Grid Table 1 Light Accent 5"/>
    <w:basedOn w:val="a1"/>
    <w:uiPriority w:val="46"/>
    <w:rsid w:val="00CD1A2B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-5">
    <w:name w:val="Grid Table 5 Dark Accent 5"/>
    <w:basedOn w:val="a1"/>
    <w:uiPriority w:val="50"/>
    <w:rsid w:val="0066412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4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robotedu.com/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robotedu.com/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6AD30B-BF3B-4633-B2B8-80C54F236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5</Pages>
  <Words>242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Kaiser Wang</cp:lastModifiedBy>
  <cp:revision>24</cp:revision>
  <cp:lastPrinted>2018-07-06T06:34:00Z</cp:lastPrinted>
  <dcterms:created xsi:type="dcterms:W3CDTF">2018-07-06T06:29:00Z</dcterms:created>
  <dcterms:modified xsi:type="dcterms:W3CDTF">2018-08-25T16:03:00Z</dcterms:modified>
</cp:coreProperties>
</file>